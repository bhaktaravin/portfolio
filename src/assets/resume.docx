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2.0 -->
  <w:body>
    <w:tbl>
      <w:tblPr>
        <w:tblStyle w:val="divdocumentdivPARAGRAPHNAME"/>
        <w:tblW w:w="0" w:type="auto"/>
        <w:tblCellSpacing w:w="0" w:type="dxa"/>
        <w:shd w:val="clear" w:color="auto" w:fill="084B81"/>
        <w:tblLayout w:type="fixed"/>
        <w:tblCellMar>
          <w:top w:w="0" w:type="dxa"/>
          <w:left w:w="0" w:type="dxa"/>
          <w:bottom w:w="0" w:type="dxa"/>
          <w:right w:w="0" w:type="dxa"/>
        </w:tblCellMar>
        <w:tblLook w:val="05E0"/>
      </w:tblPr>
      <w:tblGrid>
        <w:gridCol w:w="20"/>
        <w:gridCol w:w="12236"/>
      </w:tblGrid>
      <w:tr>
        <w:tblPrEx>
          <w:tblW w:w="0" w:type="auto"/>
          <w:tblCellSpacing w:w="0" w:type="dxa"/>
          <w:shd w:val="clear" w:color="auto" w:fill="084B81"/>
          <w:tblLayout w:type="fixed"/>
          <w:tblCellMar>
            <w:top w:w="0" w:type="dxa"/>
            <w:left w:w="0" w:type="dxa"/>
            <w:bottom w:w="0" w:type="dxa"/>
            <w:right w:w="0" w:type="dxa"/>
          </w:tblCellMar>
          <w:tblLook w:val="05E0"/>
        </w:tblPrEx>
        <w:trPr>
          <w:tblCellSpacing w:w="0" w:type="dxa"/>
        </w:trPr>
        <w:tc>
          <w:tcPr>
            <w:tcW w:w="4" w:type="dxa"/>
            <w:shd w:val="clear" w:color="auto" w:fill="084B81"/>
            <w:noWrap w:val="0"/>
            <w:tcMar>
              <w:top w:w="0" w:type="dxa"/>
              <w:left w:w="0" w:type="dxa"/>
              <w:bottom w:w="0" w:type="dxa"/>
              <w:right w:w="0" w:type="dxa"/>
            </w:tcMar>
            <w:vAlign w:val="top"/>
            <w:hideMark/>
          </w:tcPr>
          <w:p>
            <w:pPr>
              <w:rPr>
                <w:rFonts w:ascii="Century Gothic" w:eastAsia="Century Gothic" w:hAnsi="Century Gothic" w:cs="Century Gothic"/>
                <w:color w:val="FFFFFF"/>
                <w:sz w:val="18"/>
                <w:szCs w:val="18"/>
                <w:bdr w:val="none" w:sz="0" w:space="0" w:color="auto"/>
                <w:vertAlign w:val="baseline"/>
              </w:rPr>
            </w:pPr>
          </w:p>
        </w:tc>
        <w:tc>
          <w:tcPr>
            <w:tcW w:w="12236" w:type="dxa"/>
            <w:shd w:val="clear" w:color="auto" w:fill="34393E"/>
            <w:noWrap w:val="0"/>
            <w:tcMar>
              <w:top w:w="500" w:type="dxa"/>
              <w:left w:w="0" w:type="dxa"/>
              <w:bottom w:w="100" w:type="dxa"/>
              <w:right w:w="0" w:type="dxa"/>
            </w:tcMar>
            <w:vAlign w:val="top"/>
            <w:hideMark/>
          </w:tcPr>
          <w:p>
            <w:pPr>
              <w:pStyle w:val="gap-btn-hidden"/>
              <w:pBdr>
                <w:top w:val="none" w:sz="0" w:space="0" w:color="auto"/>
                <w:left w:val="none" w:sz="0" w:space="0" w:color="auto"/>
                <w:bottom w:val="none" w:sz="0" w:space="0" w:color="auto"/>
                <w:right w:val="none" w:sz="0" w:space="0" w:color="auto"/>
              </w:pBdr>
              <w:spacing w:before="0" w:after="0" w:line="1125" w:lineRule="atLeast"/>
              <w:ind w:left="0" w:right="0"/>
              <w:jc w:val="center"/>
              <w:rPr>
                <w:rStyle w:val="divPARAGRAPHNAMEdiv"/>
                <w:rFonts w:ascii="Century Gothic" w:eastAsia="Century Gothic" w:hAnsi="Century Gothic" w:cs="Century Gothic"/>
                <w:b/>
                <w:bCs/>
                <w:vanish/>
                <w:color w:val="FFFFFF"/>
                <w:sz w:val="96"/>
                <w:szCs w:val="96"/>
                <w:bdr w:val="none" w:sz="0" w:space="0" w:color="auto"/>
                <w:shd w:val="clear" w:color="auto" w:fill="auto"/>
                <w:vertAlign w:val="baseline"/>
              </w:rPr>
            </w:pPr>
            <w:r>
              <w:rPr>
                <w:rStyle w:val="divPARAGRAPHNAMEdiv"/>
                <w:rFonts w:ascii="Century Gothic" w:eastAsia="Century Gothic" w:hAnsi="Century Gothic" w:cs="Century Gothic"/>
                <w:b/>
                <w:bCs/>
                <w:vanish/>
                <w:color w:val="FFFFFF"/>
                <w:sz w:val="96"/>
                <w:szCs w:val="96"/>
                <w:bdr w:val="none" w:sz="0" w:space="0" w:color="auto"/>
                <w:shd w:val="clear" w:color="auto" w:fill="auto"/>
                <w:vertAlign w:val="baseline"/>
              </w:rPr>
              <w:t> </w:t>
            </w:r>
          </w:p>
          <w:tbl>
            <w:tblPr>
              <w:tblStyle w:val="nametable"/>
              <w:tblW w:w="0" w:type="auto"/>
              <w:tblCellSpacing w:w="0" w:type="dxa"/>
              <w:tblLayout w:type="fixed"/>
              <w:tblCellMar>
                <w:top w:w="0" w:type="dxa"/>
                <w:left w:w="0" w:type="dxa"/>
                <w:bottom w:w="240" w:type="dxa"/>
                <w:right w:w="0" w:type="dxa"/>
              </w:tblCellMar>
              <w:tblLook w:val="05E0"/>
            </w:tblPr>
            <w:tblGrid>
              <w:gridCol w:w="4498"/>
              <w:gridCol w:w="3240"/>
              <w:gridCol w:w="4498"/>
            </w:tblGrid>
            <w:tr>
              <w:tblPrEx>
                <w:tblW w:w="0" w:type="auto"/>
                <w:tblCellSpacing w:w="0" w:type="dxa"/>
                <w:tblLayout w:type="fixed"/>
                <w:tblCellMar>
                  <w:top w:w="0" w:type="dxa"/>
                  <w:left w:w="0" w:type="dxa"/>
                  <w:bottom w:w="240" w:type="dxa"/>
                  <w:right w:w="0" w:type="dxa"/>
                </w:tblCellMar>
                <w:tblLook w:val="05E0"/>
              </w:tblPrEx>
              <w:trPr>
                <w:tblCellSpacing w:w="0" w:type="dxa"/>
              </w:trPr>
              <w:tc>
                <w:tcPr>
                  <w:tcW w:w="4498" w:type="dxa"/>
                  <w:shd w:val="clear" w:color="auto" w:fill="34393E"/>
                  <w:noWrap w:val="0"/>
                  <w:tcMar>
                    <w:top w:w="0" w:type="dxa"/>
                    <w:left w:w="0" w:type="dxa"/>
                    <w:bottom w:w="0" w:type="dxa"/>
                    <w:right w:w="0" w:type="dxa"/>
                  </w:tcMar>
                  <w:vAlign w:val="top"/>
                  <w:hideMark/>
                </w:tcPr>
                <w:p>
                  <w:pPr>
                    <w:rPr>
                      <w:rStyle w:val="divPARAGRAPHNAMEdiv"/>
                      <w:rFonts w:ascii="Century Gothic" w:eastAsia="Century Gothic" w:hAnsi="Century Gothic" w:cs="Century Gothic"/>
                      <w:b/>
                      <w:bCs/>
                      <w:vanish/>
                      <w:color w:val="FFFFFF"/>
                      <w:sz w:val="96"/>
                      <w:szCs w:val="96"/>
                      <w:bdr w:val="none" w:sz="0" w:space="0" w:color="auto"/>
                      <w:shd w:val="clear" w:color="auto" w:fill="auto"/>
                      <w:vertAlign w:val="baseline"/>
                    </w:rPr>
                  </w:pPr>
                </w:p>
              </w:tc>
              <w:tc>
                <w:tcPr>
                  <w:tcW w:w="3240" w:type="dxa"/>
                  <w:tcBorders>
                    <w:top w:val="single" w:sz="12" w:space="0" w:color="E3D7DA"/>
                  </w:tcBorders>
                  <w:shd w:val="clear" w:color="auto" w:fill="34393E"/>
                  <w:noWrap w:val="0"/>
                  <w:tcMar>
                    <w:top w:w="0" w:type="dxa"/>
                    <w:left w:w="0" w:type="dxa"/>
                    <w:bottom w:w="240" w:type="dxa"/>
                    <w:right w:w="0" w:type="dxa"/>
                  </w:tcMar>
                  <w:vAlign w:val="top"/>
                  <w:hideMark/>
                </w:tcPr>
                <w:p>
                  <w:pPr>
                    <w:pStyle w:val="div"/>
                    <w:pBdr>
                      <w:top w:val="none" w:sz="0" w:space="0" w:color="auto"/>
                      <w:left w:val="none" w:sz="0" w:space="0" w:color="auto"/>
                      <w:bottom w:val="none" w:sz="0" w:space="0" w:color="auto"/>
                      <w:right w:val="none" w:sz="0" w:space="0" w:color="auto"/>
                    </w:pBdr>
                    <w:spacing w:before="0" w:after="0" w:line="20" w:lineRule="atLeast"/>
                    <w:ind w:left="0" w:right="0"/>
                    <w:jc w:val="center"/>
                    <w:rPr>
                      <w:rStyle w:val="nametablediv"/>
                      <w:rFonts w:ascii="Century Gothic" w:eastAsia="Century Gothic" w:hAnsi="Century Gothic" w:cs="Century Gothic"/>
                      <w:b/>
                      <w:bCs/>
                      <w:color w:val="084B81"/>
                      <w:sz w:val="2"/>
                      <w:szCs w:val="2"/>
                      <w:bdr w:val="none" w:sz="0" w:space="0" w:color="auto"/>
                      <w:shd w:val="clear" w:color="auto" w:fill="auto"/>
                      <w:vertAlign w:val="baseline"/>
                    </w:rPr>
                  </w:pPr>
                  <w:r>
                    <w:rPr>
                      <w:rStyle w:val="nametablediv"/>
                      <w:rFonts w:ascii="Century Gothic" w:eastAsia="Century Gothic" w:hAnsi="Century Gothic" w:cs="Century Gothic"/>
                      <w:b/>
                      <w:bCs/>
                      <w:color w:val="084B81"/>
                      <w:sz w:val="2"/>
                      <w:szCs w:val="2"/>
                      <w:bdr w:val="none" w:sz="0" w:space="0" w:color="auto"/>
                      <w:shd w:val="clear" w:color="auto" w:fill="auto"/>
                      <w:vertAlign w:val="baseline"/>
                    </w:rPr>
                    <w:t> </w:t>
                  </w:r>
                </w:p>
                <w:p>
                  <w:pPr>
                    <w:pStyle w:val="nametabledivParagraph"/>
                    <w:pBdr>
                      <w:top w:val="none" w:sz="0" w:space="0" w:color="auto"/>
                      <w:left w:val="none" w:sz="0" w:space="0" w:color="auto"/>
                      <w:bottom w:val="none" w:sz="0" w:space="0" w:color="auto"/>
                      <w:right w:val="none" w:sz="0" w:space="0" w:color="auto"/>
                    </w:pBdr>
                    <w:shd w:val="clear" w:color="auto" w:fill="auto"/>
                    <w:spacing w:line="20" w:lineRule="atLeast"/>
                    <w:ind w:left="0" w:right="0"/>
                    <w:jc w:val="center"/>
                    <w:textAlignment w:val="auto"/>
                    <w:rPr>
                      <w:rStyle w:val="nametablediv"/>
                      <w:rFonts w:ascii="Century Gothic" w:eastAsia="Century Gothic" w:hAnsi="Century Gothic" w:cs="Century Gothic"/>
                      <w:b/>
                      <w:bCs/>
                      <w:color w:val="084B81"/>
                      <w:sz w:val="2"/>
                      <w:szCs w:val="2"/>
                      <w:bdr w:val="none" w:sz="0" w:space="0" w:color="auto"/>
                      <w:shd w:val="clear" w:color="auto" w:fill="auto"/>
                      <w:vertAlign w:val="baseline"/>
                    </w:rPr>
                  </w:pPr>
                </w:p>
              </w:tc>
              <w:tc>
                <w:tcPr>
                  <w:tcW w:w="4498" w:type="dxa"/>
                  <w:shd w:val="clear" w:color="auto" w:fill="34393E"/>
                  <w:tcMar>
                    <w:top w:w="0" w:type="dxa"/>
                    <w:left w:w="0" w:type="dxa"/>
                    <w:bottom w:w="0" w:type="dxa"/>
                    <w:right w:w="0" w:type="dxa"/>
                  </w:tcMar>
                  <w:vAlign w:val="bottom"/>
                  <w:hideMark/>
                </w:tcPr>
                <w:p>
                  <w:pPr>
                    <w:pStyle w:val="nametabledivParagraph"/>
                    <w:pBdr>
                      <w:top w:val="none" w:sz="0" w:space="0" w:color="auto"/>
                      <w:left w:val="none" w:sz="0" w:space="0" w:color="auto"/>
                      <w:bottom w:val="none" w:sz="0" w:space="0" w:color="auto"/>
                      <w:right w:val="none" w:sz="0" w:space="0" w:color="auto"/>
                    </w:pBdr>
                    <w:shd w:val="clear" w:color="auto" w:fill="auto"/>
                    <w:spacing w:line="20" w:lineRule="atLeast"/>
                    <w:ind w:left="0" w:right="0"/>
                    <w:jc w:val="center"/>
                    <w:textAlignment w:val="auto"/>
                    <w:rPr>
                      <w:rStyle w:val="nametablediv"/>
                      <w:rFonts w:ascii="Century Gothic" w:eastAsia="Century Gothic" w:hAnsi="Century Gothic" w:cs="Century Gothic"/>
                      <w:b/>
                      <w:bCs/>
                      <w:color w:val="084B81"/>
                      <w:sz w:val="2"/>
                      <w:szCs w:val="2"/>
                      <w:bdr w:val="none" w:sz="0" w:space="0" w:color="auto"/>
                      <w:shd w:val="clear" w:color="auto" w:fill="auto"/>
                      <w:vertAlign w:val="baseline"/>
                    </w:rPr>
                  </w:pPr>
                </w:p>
              </w:tc>
            </w:tr>
          </w:tbl>
          <w:p>
            <w:pPr>
              <w:pStyle w:val="divdocumentdivinnername"/>
              <w:pBdr>
                <w:top w:val="none" w:sz="0" w:space="0" w:color="auto"/>
                <w:left w:val="none" w:sz="0" w:space="0" w:color="auto"/>
                <w:bottom w:val="none" w:sz="0" w:space="15" w:color="auto"/>
                <w:right w:val="none" w:sz="0" w:space="0" w:color="auto"/>
              </w:pBdr>
              <w:spacing w:before="0" w:after="0" w:line="1125" w:lineRule="atLeast"/>
              <w:ind w:left="840" w:right="840"/>
              <w:jc w:val="center"/>
              <w:rPr>
                <w:rStyle w:val="divPARAGRAPHNAMEdiv"/>
                <w:rFonts w:ascii="Century Gothic" w:eastAsia="Century Gothic" w:hAnsi="Century Gothic" w:cs="Century Gothic"/>
                <w:b/>
                <w:bCs/>
                <w:color w:val="FFFFFF"/>
                <w:sz w:val="96"/>
                <w:szCs w:val="96"/>
                <w:bdr w:val="none" w:sz="0" w:space="0" w:color="auto"/>
                <w:shd w:val="clear" w:color="auto" w:fill="auto"/>
                <w:vertAlign w:val="baseline"/>
              </w:rPr>
            </w:pPr>
            <w:r>
              <w:rPr>
                <w:rStyle w:val="span"/>
                <w:rFonts w:ascii="Century Gothic" w:eastAsia="Century Gothic" w:hAnsi="Century Gothic" w:cs="Century Gothic"/>
                <w:b/>
                <w:bCs/>
                <w:color w:val="FFFFFF"/>
                <w:sz w:val="96"/>
                <w:szCs w:val="96"/>
              </w:rPr>
              <w:t>RAVIN</w:t>
            </w:r>
            <w:r>
              <w:rPr>
                <w:rStyle w:val="divPARAGRAPHNAMEdiv"/>
                <w:rFonts w:ascii="Century Gothic" w:eastAsia="Century Gothic" w:hAnsi="Century Gothic" w:cs="Century Gothic"/>
                <w:b/>
                <w:bCs/>
                <w:color w:val="FFFFFF"/>
                <w:sz w:val="96"/>
                <w:szCs w:val="96"/>
                <w:bdr w:val="none" w:sz="0" w:space="0" w:color="auto"/>
                <w:shd w:val="clear" w:color="auto" w:fill="auto"/>
                <w:vertAlign w:val="baseline"/>
              </w:rPr>
              <w:t xml:space="preserve"> </w:t>
            </w:r>
            <w:r>
              <w:rPr>
                <w:rStyle w:val="span"/>
                <w:rFonts w:ascii="Century Gothic" w:eastAsia="Century Gothic" w:hAnsi="Century Gothic" w:cs="Century Gothic"/>
                <w:b/>
                <w:bCs/>
                <w:color w:val="FFFFFF"/>
                <w:sz w:val="96"/>
                <w:szCs w:val="96"/>
              </w:rPr>
              <w:t>BHAKTA</w:t>
            </w:r>
          </w:p>
          <w:p>
            <w:pPr>
              <w:pStyle w:val="div"/>
              <w:pBdr>
                <w:top w:val="none" w:sz="0" w:space="0" w:color="auto"/>
                <w:left w:val="none" w:sz="0" w:space="0" w:color="auto"/>
                <w:bottom w:val="none" w:sz="0" w:space="0" w:color="auto"/>
                <w:right w:val="none" w:sz="0" w:space="0" w:color="auto"/>
              </w:pBdr>
              <w:spacing w:before="0" w:after="0" w:line="380" w:lineRule="atLeast"/>
              <w:ind w:left="840" w:right="840"/>
              <w:jc w:val="center"/>
              <w:rPr>
                <w:rStyle w:val="divPARAGRAPHCNTCdiv"/>
                <w:rFonts w:ascii="Century Gothic" w:eastAsia="Century Gothic" w:hAnsi="Century Gothic" w:cs="Century Gothic"/>
                <w:color w:val="FFFFFF"/>
                <w:sz w:val="18"/>
                <w:szCs w:val="18"/>
                <w:bdr w:val="none" w:sz="0" w:space="0" w:color="auto"/>
                <w:shd w:val="clear" w:color="auto" w:fill="auto"/>
                <w:vertAlign w:val="baseline"/>
              </w:rPr>
            </w:pPr>
            <w:r>
              <w:rPr>
                <w:rStyle w:val="span"/>
                <w:rFonts w:ascii="Century Gothic" w:eastAsia="Century Gothic" w:hAnsi="Century Gothic" w:cs="Century Gothic"/>
                <w:color w:val="FFFFFF"/>
                <w:sz w:val="18"/>
                <w:szCs w:val="18"/>
              </w:rPr>
              <w:t>Fremont CA</w:t>
            </w:r>
            <w:r>
              <w:rPr>
                <w:rStyle w:val="divPARAGRAPHCNTCdiv"/>
                <w:rFonts w:ascii="Century Gothic" w:eastAsia="Century Gothic" w:hAnsi="Century Gothic" w:cs="Century Gothic"/>
                <w:color w:val="FFFFFF"/>
                <w:sz w:val="18"/>
                <w:szCs w:val="18"/>
                <w:bdr w:val="none" w:sz="0" w:space="0" w:color="auto"/>
                <w:shd w:val="clear" w:color="auto" w:fill="auto"/>
                <w:vertAlign w:val="baseline"/>
              </w:rPr>
              <w:t xml:space="preserve"> </w:t>
            </w:r>
            <w:r>
              <w:rPr>
                <w:rStyle w:val="sprtr"/>
                <w:rFonts w:ascii="Century Gothic" w:eastAsia="Century Gothic" w:hAnsi="Century Gothic" w:cs="Century Gothic"/>
                <w:color w:val="FFFFFF"/>
                <w:sz w:val="18"/>
                <w:szCs w:val="18"/>
              </w:rPr>
              <w:t> | </w:t>
            </w:r>
            <w:r>
              <w:rPr>
                <w:rStyle w:val="divPARAGRAPHCNTCdiv"/>
                <w:rFonts w:ascii="Century Gothic" w:eastAsia="Century Gothic" w:hAnsi="Century Gothic" w:cs="Century Gothic"/>
                <w:color w:val="FFFFFF"/>
                <w:sz w:val="18"/>
                <w:szCs w:val="18"/>
                <w:bdr w:val="none" w:sz="0" w:space="0" w:color="auto"/>
                <w:shd w:val="clear" w:color="auto" w:fill="auto"/>
                <w:vertAlign w:val="baseline"/>
              </w:rPr>
              <w:t xml:space="preserve"> </w:t>
            </w:r>
            <w:r>
              <w:rPr>
                <w:rStyle w:val="span"/>
                <w:rFonts w:ascii="Century Gothic" w:eastAsia="Century Gothic" w:hAnsi="Century Gothic" w:cs="Century Gothic"/>
                <w:color w:val="FFFFFF"/>
                <w:sz w:val="18"/>
                <w:szCs w:val="18"/>
              </w:rPr>
              <w:t>510-755-7264</w:t>
            </w:r>
            <w:r>
              <w:rPr>
                <w:rStyle w:val="sprtr"/>
                <w:rFonts w:ascii="Century Gothic" w:eastAsia="Century Gothic" w:hAnsi="Century Gothic" w:cs="Century Gothic"/>
                <w:color w:val="FFFFFF"/>
                <w:sz w:val="18"/>
                <w:szCs w:val="18"/>
              </w:rPr>
              <w:t>  | </w:t>
            </w:r>
            <w:r>
              <w:rPr>
                <w:rStyle w:val="divPARAGRAPHCNTCdiv"/>
                <w:rFonts w:ascii="Century Gothic" w:eastAsia="Century Gothic" w:hAnsi="Century Gothic" w:cs="Century Gothic"/>
                <w:color w:val="FFFFFF"/>
                <w:sz w:val="18"/>
                <w:szCs w:val="18"/>
                <w:bdr w:val="none" w:sz="0" w:space="0" w:color="auto"/>
                <w:shd w:val="clear" w:color="auto" w:fill="auto"/>
                <w:vertAlign w:val="baseline"/>
              </w:rPr>
              <w:t xml:space="preserve"> </w:t>
            </w:r>
            <w:r>
              <w:rPr>
                <w:rStyle w:val="span"/>
                <w:rFonts w:ascii="Century Gothic" w:eastAsia="Century Gothic" w:hAnsi="Century Gothic" w:cs="Century Gothic"/>
                <w:color w:val="FFFFFF"/>
                <w:sz w:val="18"/>
                <w:szCs w:val="18"/>
              </w:rPr>
              <w:t>ravin.bhakta@gmail.com</w:t>
            </w:r>
            <w:r>
              <w:rPr>
                <w:rStyle w:val="divPARAGRAPHCNTCdiv"/>
                <w:rFonts w:ascii="Century Gothic" w:eastAsia="Century Gothic" w:hAnsi="Century Gothic" w:cs="Century Gothic"/>
                <w:color w:val="FFFFFF"/>
                <w:sz w:val="18"/>
                <w:szCs w:val="18"/>
                <w:bdr w:val="none" w:sz="0" w:space="0" w:color="auto"/>
                <w:shd w:val="clear" w:color="auto" w:fill="auto"/>
                <w:vertAlign w:val="baseline"/>
              </w:rPr>
              <w:t xml:space="preserve"> </w:t>
            </w:r>
          </w:p>
          <w:p>
            <w:pPr>
              <w:pStyle w:val="div"/>
              <w:pBdr>
                <w:top w:val="none" w:sz="0" w:space="0" w:color="auto"/>
                <w:left w:val="none" w:sz="0" w:space="0" w:color="auto"/>
                <w:bottom w:val="none" w:sz="0" w:space="0" w:color="auto"/>
                <w:right w:val="none" w:sz="0" w:space="0" w:color="auto"/>
              </w:pBdr>
              <w:spacing w:before="0" w:after="0" w:line="380" w:lineRule="atLeast"/>
              <w:ind w:left="840" w:right="840"/>
              <w:jc w:val="center"/>
              <w:rPr>
                <w:rStyle w:val="divPARAGRAPHCNTCdiv"/>
                <w:rFonts w:ascii="Century Gothic" w:eastAsia="Century Gothic" w:hAnsi="Century Gothic" w:cs="Century Gothic"/>
                <w:color w:val="FFFFFF"/>
                <w:sz w:val="18"/>
                <w:szCs w:val="18"/>
                <w:bdr w:val="none" w:sz="0" w:space="0" w:color="auto"/>
                <w:shd w:val="clear" w:color="auto" w:fill="auto"/>
                <w:vertAlign w:val="baseline"/>
              </w:rPr>
            </w:pPr>
            <w:r>
              <w:rPr>
                <w:rStyle w:val="txt-bold"/>
                <w:rFonts w:ascii="Century Gothic" w:eastAsia="Century Gothic" w:hAnsi="Century Gothic" w:cs="Century Gothic"/>
                <w:b/>
                <w:bCs/>
                <w:color w:val="FFFFFF"/>
                <w:sz w:val="18"/>
                <w:szCs w:val="18"/>
              </w:rPr>
              <w:t>WWW</w:t>
            </w:r>
            <w:r>
              <w:rPr>
                <w:rStyle w:val="txt-bold"/>
                <w:rFonts w:ascii="Century Gothic" w:eastAsia="Century Gothic" w:hAnsi="Century Gothic" w:cs="Century Gothic"/>
                <w:b/>
                <w:bCs/>
                <w:color w:val="FFFFFF"/>
                <w:sz w:val="18"/>
                <w:szCs w:val="18"/>
              </w:rPr>
              <w:t>:</w:t>
            </w:r>
            <w:r>
              <w:rPr>
                <w:rStyle w:val="txt-bold"/>
                <w:rFonts w:ascii="Century Gothic" w:eastAsia="Century Gothic" w:hAnsi="Century Gothic" w:cs="Century Gothic"/>
                <w:b/>
                <w:bCs/>
                <w:color w:val="FFFFFF"/>
                <w:sz w:val="18"/>
                <w:szCs w:val="18"/>
              </w:rPr>
              <w:t> </w:t>
            </w:r>
            <w:hyperlink r:id="rId4" w:history="1">
              <w:r>
                <w:rPr>
                  <w:rStyle w:val="documentsocialfielda"/>
                  <w:rFonts w:ascii="Century Gothic" w:eastAsia="Century Gothic" w:hAnsi="Century Gothic" w:cs="Century Gothic"/>
                  <w:sz w:val="18"/>
                  <w:szCs w:val="18"/>
                  <w:u w:val="single" w:color="FFFFFF"/>
                </w:rPr>
                <w:t>Personal</w:t>
              </w:r>
              <w:r>
                <w:rPr>
                  <w:rStyle w:val="documentsocialfielda"/>
                  <w:rFonts w:ascii="Century Gothic" w:eastAsia="Century Gothic" w:hAnsi="Century Gothic" w:cs="Century Gothic"/>
                  <w:sz w:val="18"/>
                  <w:szCs w:val="18"/>
                  <w:u w:val="single" w:color="FFFFFF"/>
                </w:rPr>
                <w:t> </w:t>
              </w:r>
              <w:r>
                <w:rPr>
                  <w:rStyle w:val="documentsocialfielda"/>
                  <w:rFonts w:ascii="Century Gothic" w:eastAsia="Century Gothic" w:hAnsi="Century Gothic" w:cs="Century Gothic"/>
                  <w:sz w:val="18"/>
                  <w:szCs w:val="18"/>
                  <w:u w:val="single" w:color="FFFFFF"/>
                </w:rPr>
                <w:t>Website</w:t>
              </w:r>
            </w:hyperlink>
            <w:r>
              <w:rPr>
                <w:rStyle w:val="span"/>
                <w:rFonts w:ascii="Century Gothic" w:eastAsia="Century Gothic" w:hAnsi="Century Gothic" w:cs="Century Gothic"/>
                <w:color w:val="FFFFFF"/>
                <w:sz w:val="18"/>
                <w:szCs w:val="18"/>
              </w:rPr>
              <w:t> </w:t>
            </w:r>
            <w:r>
              <w:rPr>
                <w:rStyle w:val="span"/>
                <w:rFonts w:ascii="Century Gothic" w:eastAsia="Century Gothic" w:hAnsi="Century Gothic" w:cs="Century Gothic"/>
                <w:vanish/>
                <w:color w:val="FFFFFF"/>
                <w:sz w:val="18"/>
                <w:szCs w:val="18"/>
              </w:rPr>
              <w:t> </w:t>
            </w:r>
            <w:r>
              <w:rPr>
                <w:rStyle w:val="span"/>
                <w:rFonts w:ascii="Century Gothic" w:eastAsia="Century Gothic" w:hAnsi="Century Gothic" w:cs="Century Gothic"/>
                <w:vanish/>
                <w:color w:val="FFFFFF"/>
                <w:sz w:val="18"/>
                <w:szCs w:val="18"/>
              </w:rPr>
              <w:t>|</w:t>
            </w:r>
            <w:r>
              <w:rPr>
                <w:rStyle w:val="span"/>
                <w:rFonts w:ascii="Century Gothic" w:eastAsia="Century Gothic" w:hAnsi="Century Gothic" w:cs="Century Gothic"/>
                <w:vanish/>
                <w:color w:val="FFFFFF"/>
                <w:sz w:val="18"/>
                <w:szCs w:val="18"/>
              </w:rPr>
              <w:t xml:space="preserve"> </w:t>
            </w:r>
          </w:p>
          <w:p>
            <w:pPr>
              <w:pStyle w:val="div"/>
              <w:pBdr>
                <w:top w:val="none" w:sz="0" w:space="0" w:color="auto"/>
                <w:left w:val="none" w:sz="0" w:space="0" w:color="auto"/>
                <w:bottom w:val="none" w:sz="0" w:space="0" w:color="auto"/>
                <w:right w:val="none" w:sz="0" w:space="0" w:color="auto"/>
              </w:pBdr>
              <w:spacing w:before="0" w:after="0" w:line="100" w:lineRule="exact"/>
              <w:ind w:left="840" w:right="840"/>
              <w:jc w:val="center"/>
              <w:rPr>
                <w:rStyle w:val="divPARAGRAPHCNTCdiv"/>
                <w:rFonts w:ascii="Century Gothic" w:eastAsia="Century Gothic" w:hAnsi="Century Gothic" w:cs="Century Gothic"/>
                <w:color w:val="FFFFFF"/>
                <w:sz w:val="18"/>
                <w:szCs w:val="18"/>
                <w:bdr w:val="none" w:sz="0" w:space="0" w:color="auto"/>
                <w:shd w:val="clear" w:color="auto" w:fill="auto"/>
                <w:vertAlign w:val="baseline"/>
              </w:rPr>
            </w:pPr>
          </w:p>
        </w:tc>
      </w:tr>
    </w:tbl>
    <w:p>
      <w:pPr>
        <w:rPr>
          <w:vanish/>
        </w:rPr>
        <w:sectPr>
          <w:headerReference w:type="default" r:id="rId5"/>
          <w:footerReference w:type="default" r:id="rId6"/>
          <w:pgSz w:w="12240" w:h="15840"/>
          <w:pgMar w:top="0" w:right="840" w:bottom="400" w:left="0" w:header="0" w:footer="0"/>
          <w:cols w:space="720"/>
        </w:sectPr>
      </w:pPr>
    </w:p>
    <w:p>
      <w:pPr>
        <w:rPr>
          <w:vanish/>
        </w:rPr>
      </w:pPr>
    </w:p>
    <w:p>
      <w:pPr>
        <w:rPr>
          <w:vanish/>
        </w:rPr>
      </w:pPr>
    </w:p>
    <w:tbl>
      <w:tblPr>
        <w:tblStyle w:val="displaytable"/>
        <w:tblW w:w="1600" w:type="dxa"/>
        <w:tblCellSpacing w:w="0" w:type="dxa"/>
        <w:tblCellMar>
          <w:top w:w="0" w:type="dxa"/>
          <w:left w:w="0" w:type="dxa"/>
          <w:bottom w:w="0" w:type="dxa"/>
          <w:right w:w="0" w:type="dxa"/>
        </w:tblCellMar>
        <w:tblLook w:val="05E0"/>
      </w:tblPr>
      <w:tblGrid>
        <w:gridCol w:w="1600"/>
      </w:tblGrid>
      <w:tr>
        <w:tblPrEx>
          <w:tblW w:w="1600" w:type="dxa"/>
          <w:tblCellSpacing w:w="0" w:type="dxa"/>
          <w:tblCellMar>
            <w:top w:w="0" w:type="dxa"/>
            <w:left w:w="0" w:type="dxa"/>
            <w:bottom w:w="0" w:type="dxa"/>
            <w:right w:w="0" w:type="dxa"/>
          </w:tblCellMar>
          <w:tblLook w:val="05E0"/>
        </w:tblPrEx>
        <w:trPr>
          <w:tblCellSpacing w:w="0" w:type="dxa"/>
        </w:trPr>
        <w:tc>
          <w:tcPr>
            <w:tcW w:w="1600" w:type="dxa"/>
            <w:tcMar>
              <w:top w:w="380" w:type="dxa"/>
              <w:left w:w="0" w:type="dxa"/>
              <w:bottom w:w="0" w:type="dxa"/>
              <w:right w:w="0" w:type="dxa"/>
            </w:tcMar>
            <w:vAlign w:val="bottom"/>
            <w:hideMark/>
          </w:tcPr>
          <w:p>
            <w:pPr>
              <w:pStyle w:val="topborder"/>
              <w:pBdr>
                <w:top w:val="single" w:sz="8" w:space="0" w:color="E3D7DA"/>
                <w:left w:val="none" w:sz="0" w:space="0" w:color="auto"/>
                <w:bottom w:val="none" w:sz="0" w:space="6" w:color="auto"/>
                <w:right w:val="none" w:sz="0" w:space="0" w:color="auto"/>
              </w:pBdr>
              <w:spacing w:before="0" w:after="0"/>
              <w:ind w:left="0" w:right="0"/>
              <w:rPr>
                <w:rStyle w:val="divdocumentdivSECTIONCNTCdivsectionnotbtnlnkdisplaycell"/>
                <w:rFonts w:ascii="Century Gothic" w:eastAsia="Century Gothic" w:hAnsi="Century Gothic" w:cs="Century Gothic"/>
                <w:color w:val="231F20"/>
                <w:sz w:val="0"/>
                <w:szCs w:val="0"/>
                <w:bdr w:val="none" w:sz="0" w:space="0" w:color="auto"/>
                <w:vertAlign w:val="baseline"/>
              </w:rPr>
            </w:pPr>
            <w:r>
              <w:rPr>
                <w:rStyle w:val="divdocumentdivSECTIONCNTCdivsectionnotbtnlnkdisplaycell"/>
                <w:rFonts w:ascii="Century Gothic" w:eastAsia="Century Gothic" w:hAnsi="Century Gothic" w:cs="Century Gothic"/>
                <w:color w:val="231F20"/>
                <w:bdr w:val="none" w:sz="0" w:space="0" w:color="auto"/>
                <w:vertAlign w:val="baseline"/>
              </w:rPr>
              <w:t> </w:t>
            </w:r>
          </w:p>
        </w:tc>
      </w:tr>
    </w:tbl>
    <w:p>
      <w:pPr>
        <w:pStyle w:val="divdocumentdivsectiontitle"/>
        <w:pBdr>
          <w:top w:val="none" w:sz="0" w:space="0" w:color="auto"/>
          <w:left w:val="none" w:sz="0" w:space="0" w:color="auto"/>
          <w:bottom w:val="none" w:sz="0" w:space="5" w:color="auto"/>
          <w:right w:val="none" w:sz="0" w:space="0" w:color="auto"/>
        </w:pBdr>
        <w:spacing w:before="0" w:after="0"/>
        <w:ind w:left="0" w:right="0"/>
        <w:rPr>
          <w:rFonts w:ascii="Century Gothic" w:eastAsia="Century Gothic" w:hAnsi="Century Gothic" w:cs="Century Gothic"/>
          <w:b/>
          <w:bCs/>
          <w:color w:val="34393E"/>
          <w:sz w:val="28"/>
          <w:szCs w:val="28"/>
          <w:bdr w:val="none" w:sz="0" w:space="0" w:color="auto"/>
          <w:vertAlign w:val="baseline"/>
        </w:rPr>
      </w:pPr>
      <w:r>
        <w:rPr>
          <w:rFonts w:ascii="Century Gothic" w:eastAsia="Century Gothic" w:hAnsi="Century Gothic" w:cs="Century Gothic"/>
          <w:b/>
          <w:bCs/>
          <w:bdr w:val="none" w:sz="0" w:space="0" w:color="auto"/>
          <w:vertAlign w:val="baseline"/>
        </w:rPr>
        <w:t>Summary</w:t>
      </w:r>
    </w:p>
    <w:p>
      <w:pPr>
        <w:pStyle w:val="p"/>
        <w:pBdr>
          <w:top w:val="none" w:sz="0" w:space="0" w:color="auto"/>
          <w:left w:val="none" w:sz="0" w:space="0" w:color="auto"/>
          <w:bottom w:val="none" w:sz="0" w:space="0" w:color="auto"/>
          <w:right w:val="none" w:sz="0" w:space="0" w:color="auto"/>
        </w:pBdr>
        <w:spacing w:before="0" w:after="0" w:line="280" w:lineRule="atLeast"/>
        <w:ind w:left="0" w:right="0"/>
        <w:rPr>
          <w:rFonts w:ascii="Century Gothic" w:eastAsia="Century Gothic" w:hAnsi="Century Gothic" w:cs="Century Gothic"/>
          <w:color w:val="231F20"/>
          <w:sz w:val="18"/>
          <w:szCs w:val="18"/>
          <w:bdr w:val="none" w:sz="0" w:space="0" w:color="auto"/>
          <w:vertAlign w:val="baseline"/>
        </w:rPr>
      </w:pPr>
      <w:r>
        <w:rPr>
          <w:rFonts w:ascii="Century Gothic" w:eastAsia="Century Gothic" w:hAnsi="Century Gothic" w:cs="Century Gothic"/>
          <w:color w:val="231F20"/>
          <w:sz w:val="18"/>
          <w:szCs w:val="18"/>
          <w:bdr w:val="none" w:sz="0" w:space="0" w:color="auto"/>
          <w:vertAlign w:val="baseline"/>
        </w:rPr>
        <w:t>Full-stack software engineer with a strong focus on designing and implementing scalable distributed systems. Adept at transforming stakeholder requirements into effective technical solutions that enhance operational efficiency. Committed to software design principles and continuous improvement, with extensive experience in RESTful APIs, cloud integrations, and test-driven development. Innovative software architect with expertise in RESTful API design, microservices architecture, and cloud services. Proven ability to deliver scalable solutions and drive system integration that enhances operational efficiency.</w:t>
      </w:r>
    </w:p>
    <w:tbl>
      <w:tblPr>
        <w:tblStyle w:val="displaytable"/>
        <w:tblW w:w="1600" w:type="dxa"/>
        <w:tblCellSpacing w:w="0" w:type="dxa"/>
        <w:tblCellMar>
          <w:top w:w="0" w:type="dxa"/>
          <w:left w:w="0" w:type="dxa"/>
          <w:bottom w:w="0" w:type="dxa"/>
          <w:right w:w="0" w:type="dxa"/>
        </w:tblCellMar>
        <w:tblLook w:val="05E0"/>
      </w:tblPr>
      <w:tblGrid>
        <w:gridCol w:w="1600"/>
      </w:tblGrid>
      <w:tr>
        <w:tblPrEx>
          <w:tblW w:w="1600" w:type="dxa"/>
          <w:tblCellSpacing w:w="0" w:type="dxa"/>
          <w:tblCellMar>
            <w:top w:w="0" w:type="dxa"/>
            <w:left w:w="0" w:type="dxa"/>
            <w:bottom w:w="0" w:type="dxa"/>
            <w:right w:w="0" w:type="dxa"/>
          </w:tblCellMar>
          <w:tblLook w:val="05E0"/>
        </w:tblPrEx>
        <w:trPr>
          <w:tblCellSpacing w:w="0" w:type="dxa"/>
        </w:trPr>
        <w:tc>
          <w:tcPr>
            <w:tcW w:w="1600" w:type="dxa"/>
            <w:tcMar>
              <w:top w:w="420" w:type="dxa"/>
              <w:left w:w="0" w:type="dxa"/>
              <w:bottom w:w="0" w:type="dxa"/>
              <w:right w:w="0" w:type="dxa"/>
            </w:tcMar>
            <w:vAlign w:val="bottom"/>
            <w:hideMark/>
          </w:tcPr>
          <w:p>
            <w:pPr>
              <w:pStyle w:val="topborder"/>
              <w:pBdr>
                <w:top w:val="single" w:sz="8" w:space="0" w:color="E3D7DA"/>
                <w:left w:val="none" w:sz="0" w:space="0" w:color="auto"/>
                <w:bottom w:val="none" w:sz="0" w:space="6" w:color="auto"/>
                <w:right w:val="none" w:sz="0" w:space="0" w:color="auto"/>
              </w:pBdr>
              <w:spacing w:before="0" w:after="0"/>
              <w:ind w:left="0" w:right="0"/>
              <w:rPr>
                <w:rStyle w:val="displaycell"/>
                <w:rFonts w:ascii="Century Gothic" w:eastAsia="Century Gothic" w:hAnsi="Century Gothic" w:cs="Century Gothic"/>
                <w:color w:val="231F20"/>
                <w:sz w:val="0"/>
                <w:szCs w:val="0"/>
                <w:bdr w:val="none" w:sz="0" w:space="0" w:color="auto"/>
                <w:vertAlign w:val="baseline"/>
              </w:rPr>
            </w:pPr>
            <w:r>
              <w:rPr>
                <w:rStyle w:val="displaycell"/>
                <w:rFonts w:ascii="Century Gothic" w:eastAsia="Century Gothic" w:hAnsi="Century Gothic" w:cs="Century Gothic"/>
                <w:color w:val="231F20"/>
                <w:bdr w:val="none" w:sz="0" w:space="0" w:color="auto"/>
                <w:vertAlign w:val="baseline"/>
              </w:rPr>
              <w:t> </w:t>
            </w:r>
          </w:p>
        </w:tc>
      </w:tr>
    </w:tbl>
    <w:p>
      <w:pPr>
        <w:pStyle w:val="divdocumentdivsectiontitle"/>
        <w:pBdr>
          <w:top w:val="none" w:sz="0" w:space="0" w:color="auto"/>
          <w:left w:val="none" w:sz="0" w:space="0" w:color="auto"/>
          <w:bottom w:val="none" w:sz="0" w:space="0" w:color="auto"/>
          <w:right w:val="none" w:sz="0" w:space="0" w:color="auto"/>
        </w:pBdr>
        <w:spacing w:before="0" w:after="0"/>
        <w:ind w:left="0" w:right="0"/>
        <w:rPr>
          <w:rFonts w:ascii="Century Gothic" w:eastAsia="Century Gothic" w:hAnsi="Century Gothic" w:cs="Century Gothic"/>
          <w:b/>
          <w:bCs/>
          <w:color w:val="34393E"/>
          <w:sz w:val="28"/>
          <w:szCs w:val="28"/>
          <w:bdr w:val="none" w:sz="0" w:space="0" w:color="auto"/>
          <w:vertAlign w:val="baseline"/>
        </w:rPr>
      </w:pPr>
      <w:r>
        <w:rPr>
          <w:rFonts w:ascii="Century Gothic" w:eastAsia="Century Gothic" w:hAnsi="Century Gothic" w:cs="Century Gothic"/>
          <w:b/>
          <w:bCs/>
          <w:bdr w:val="none" w:sz="0" w:space="0" w:color="auto"/>
          <w:vertAlign w:val="baseline"/>
        </w:rPr>
        <w:t>Technical Expertise</w:t>
      </w:r>
    </w:p>
    <w:tbl>
      <w:tblPr>
        <w:tblStyle w:val="documentinfoparatable"/>
        <w:tblW w:w="0" w:type="auto"/>
        <w:tblCellSpacing w:w="0" w:type="dxa"/>
        <w:tblInd w:w="0" w:type="dxa"/>
        <w:tblLayout w:type="fixed"/>
        <w:tblCellMar>
          <w:top w:w="0" w:type="dxa"/>
          <w:left w:w="0" w:type="dxa"/>
          <w:bottom w:w="0" w:type="dxa"/>
          <w:right w:w="0" w:type="dxa"/>
        </w:tblCellMar>
        <w:tblLook w:val="05E0"/>
      </w:tblPr>
      <w:tblGrid>
        <w:gridCol w:w="5130"/>
        <w:gridCol w:w="300"/>
        <w:gridCol w:w="5130"/>
      </w:tblGrid>
      <w:tr>
        <w:tblPrEx>
          <w:tblW w:w="0" w:type="auto"/>
          <w:tblCellSpacing w:w="0" w:type="dxa"/>
          <w:tblInd w:w="0" w:type="dxa"/>
          <w:tblLayout w:type="fixed"/>
          <w:tblCellMar>
            <w:top w:w="0" w:type="dxa"/>
            <w:left w:w="0" w:type="dxa"/>
            <w:bottom w:w="0" w:type="dxa"/>
            <w:right w:w="0" w:type="dxa"/>
          </w:tblCellMar>
          <w:tblLook w:val="05E0"/>
        </w:tblPrEx>
        <w:trPr>
          <w:tblCellSpacing w:w="0" w:type="dxa"/>
        </w:trPr>
        <w:tc>
          <w:tcPr>
            <w:tcW w:w="5130" w:type="dxa"/>
            <w:noWrap w:val="0"/>
            <w:tcMar>
              <w:top w:w="0" w:type="dxa"/>
              <w:left w:w="0" w:type="dxa"/>
              <w:bottom w:w="0" w:type="dxa"/>
              <w:right w:w="0" w:type="dxa"/>
            </w:tcMar>
            <w:vAlign w:val="top"/>
            <w:hideMark/>
          </w:tcPr>
          <w:p>
            <w:pPr>
              <w:pStyle w:val="divdocumentinfoSeculli"/>
              <w:numPr>
                <w:ilvl w:val="0"/>
                <w:numId w:val="1"/>
              </w:numPr>
              <w:pBdr>
                <w:top w:val="none" w:sz="0" w:space="0" w:color="auto"/>
                <w:left w:val="none" w:sz="0" w:space="0" w:color="auto"/>
                <w:bottom w:val="none" w:sz="0" w:space="0" w:color="auto"/>
                <w:right w:val="none" w:sz="0" w:space="0" w:color="auto"/>
              </w:pBdr>
              <w:spacing w:before="0" w:after="0" w:line="280" w:lineRule="atLeast"/>
              <w:ind w:left="273" w:right="0" w:hanging="283"/>
              <w:rPr>
                <w:rStyle w:val="span"/>
                <w:rFonts w:ascii="Century Gothic" w:eastAsia="Century Gothic" w:hAnsi="Century Gothic" w:cs="Century Gothic"/>
                <w:color w:val="231F20"/>
                <w:sz w:val="18"/>
                <w:szCs w:val="18"/>
                <w:bdr w:val="none" w:sz="0" w:space="0" w:color="auto"/>
                <w:vertAlign w:val="baseline"/>
              </w:rPr>
            </w:pPr>
            <w:r>
              <w:rPr>
                <w:rStyle w:val="span"/>
                <w:rFonts w:ascii="Century Gothic" w:eastAsia="Century Gothic" w:hAnsi="Century Gothic" w:cs="Century Gothic"/>
                <w:color w:val="231F20"/>
                <w:sz w:val="18"/>
                <w:szCs w:val="18"/>
                <w:bdr w:val="none" w:sz="0" w:space="0" w:color="auto"/>
                <w:vertAlign w:val="baseline"/>
              </w:rPr>
              <w:t>Ruby on Rails and Ruby</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infoSecparagraph"/>
                <w:rFonts w:ascii="Century Gothic" w:eastAsia="Century Gothic" w:hAnsi="Century Gothic" w:cs="Century Gothic"/>
                <w:color w:val="231F20"/>
                <w:sz w:val="18"/>
                <w:szCs w:val="18"/>
                <w:bdr w:val="none" w:sz="0" w:space="0" w:color="auto"/>
                <w:vertAlign w:val="baseline"/>
              </w:rPr>
            </w:pPr>
          </w:p>
        </w:tc>
        <w:tc>
          <w:tcPr>
            <w:tcW w:w="300" w:type="dxa"/>
            <w:noWrap w:val="0"/>
            <w:tcMar>
              <w:top w:w="0" w:type="dxa"/>
              <w:left w:w="0" w:type="dxa"/>
              <w:bottom w:w="0" w:type="dxa"/>
              <w:right w:w="0" w:type="dxa"/>
            </w:tcMar>
            <w:vAlign w:val="top"/>
            <w:hideMark/>
          </w:tcPr>
          <w:p/>
        </w:tc>
        <w:tc>
          <w:tcPr>
            <w:tcW w:w="5130" w:type="dxa"/>
            <w:tcMar>
              <w:top w:w="0" w:type="dxa"/>
              <w:left w:w="0" w:type="dxa"/>
              <w:bottom w:w="0" w:type="dxa"/>
              <w:right w:w="0" w:type="dxa"/>
            </w:tcMar>
            <w:vAlign w:val="top"/>
            <w:hideMark/>
          </w:tcPr>
          <w:p>
            <w:pPr>
              <w:pStyle w:val="divdocumentinfoSeculli"/>
              <w:numPr>
                <w:ilvl w:val="0"/>
                <w:numId w:val="2"/>
              </w:numPr>
              <w:pBdr>
                <w:top w:val="none" w:sz="0" w:space="0" w:color="auto"/>
                <w:left w:val="none" w:sz="0" w:space="0" w:color="auto"/>
                <w:bottom w:val="none" w:sz="0" w:space="0" w:color="auto"/>
                <w:right w:val="none" w:sz="0" w:space="0" w:color="auto"/>
              </w:pBdr>
              <w:spacing w:before="0" w:after="0" w:line="280" w:lineRule="atLeast"/>
              <w:ind w:left="273" w:right="0" w:hanging="283"/>
              <w:rPr>
                <w:rStyle w:val="span"/>
                <w:rFonts w:ascii="Century Gothic" w:eastAsia="Century Gothic" w:hAnsi="Century Gothic" w:cs="Century Gothic"/>
                <w:color w:val="231F20"/>
                <w:sz w:val="18"/>
                <w:szCs w:val="18"/>
                <w:bdr w:val="none" w:sz="0" w:space="0" w:color="auto"/>
                <w:vertAlign w:val="baseline"/>
              </w:rPr>
            </w:pPr>
            <w:r>
              <w:rPr>
                <w:rStyle w:val="span"/>
                <w:rFonts w:ascii="Century Gothic" w:eastAsia="Century Gothic" w:hAnsi="Century Gothic" w:cs="Century Gothic"/>
                <w:color w:val="231F20"/>
                <w:sz w:val="18"/>
                <w:szCs w:val="18"/>
                <w:bdr w:val="none" w:sz="0" w:space="0" w:color="auto"/>
                <w:vertAlign w:val="baseline"/>
              </w:rPr>
              <w:t>JavaScript and Node.js</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infoSecparagraph"/>
                <w:rFonts w:ascii="Century Gothic" w:eastAsia="Century Gothic" w:hAnsi="Century Gothic" w:cs="Century Gothic"/>
                <w:color w:val="231F20"/>
                <w:sz w:val="18"/>
                <w:szCs w:val="18"/>
                <w:bdr w:val="none" w:sz="0" w:space="0" w:color="auto"/>
                <w:vertAlign w:val="baseline"/>
              </w:rPr>
            </w:pPr>
          </w:p>
        </w:tc>
      </w:tr>
      <w:tr>
        <w:tblPrEx>
          <w:tblW w:w="0" w:type="auto"/>
          <w:tblCellSpacing w:w="0" w:type="dxa"/>
          <w:tblInd w:w="0" w:type="dxa"/>
          <w:tblLayout w:type="fixed"/>
          <w:tblCellMar>
            <w:top w:w="0" w:type="dxa"/>
            <w:left w:w="0" w:type="dxa"/>
            <w:bottom w:w="0" w:type="dxa"/>
            <w:right w:w="0" w:type="dxa"/>
          </w:tblCellMar>
          <w:tblLook w:val="05E0"/>
        </w:tblPrEx>
        <w:trPr>
          <w:tblCellSpacing w:w="0" w:type="dxa"/>
        </w:trPr>
        <w:tc>
          <w:tcPr>
            <w:tcW w:w="5130" w:type="dxa"/>
            <w:tcMar>
              <w:top w:w="100" w:type="dxa"/>
              <w:left w:w="0" w:type="dxa"/>
              <w:bottom w:w="0" w:type="dxa"/>
              <w:right w:w="0" w:type="dxa"/>
            </w:tcMar>
            <w:vAlign w:val="top"/>
            <w:hideMark/>
          </w:tcPr>
          <w:p>
            <w:pPr>
              <w:pStyle w:val="divdocumentinfoSeculli"/>
              <w:numPr>
                <w:ilvl w:val="0"/>
                <w:numId w:val="3"/>
              </w:numPr>
              <w:pBdr>
                <w:top w:val="none" w:sz="0" w:space="0" w:color="auto"/>
                <w:left w:val="none" w:sz="0" w:space="0" w:color="auto"/>
                <w:bottom w:val="none" w:sz="0" w:space="0" w:color="auto"/>
                <w:right w:val="none" w:sz="0" w:space="0" w:color="auto"/>
              </w:pBdr>
              <w:spacing w:before="0" w:after="0" w:line="280" w:lineRule="atLeast"/>
              <w:ind w:left="273" w:right="0" w:hanging="283"/>
              <w:rPr>
                <w:rStyle w:val="span"/>
                <w:rFonts w:ascii="Century Gothic" w:eastAsia="Century Gothic" w:hAnsi="Century Gothic" w:cs="Century Gothic"/>
                <w:color w:val="231F20"/>
                <w:sz w:val="18"/>
                <w:szCs w:val="18"/>
                <w:bdr w:val="none" w:sz="0" w:space="0" w:color="auto"/>
                <w:vertAlign w:val="baseline"/>
              </w:rPr>
            </w:pPr>
            <w:r>
              <w:rPr>
                <w:rStyle w:val="span"/>
                <w:rFonts w:ascii="Century Gothic" w:eastAsia="Century Gothic" w:hAnsi="Century Gothic" w:cs="Century Gothic"/>
                <w:color w:val="231F20"/>
                <w:sz w:val="18"/>
                <w:szCs w:val="18"/>
                <w:bdr w:val="none" w:sz="0" w:space="0" w:color="auto"/>
                <w:vertAlign w:val="baseline"/>
              </w:rPr>
              <w:t>React library</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infoSecparagraph"/>
                <w:rFonts w:ascii="Century Gothic" w:eastAsia="Century Gothic" w:hAnsi="Century Gothic" w:cs="Century Gothic"/>
                <w:color w:val="231F20"/>
                <w:sz w:val="18"/>
                <w:szCs w:val="18"/>
                <w:bdr w:val="none" w:sz="0" w:space="0" w:color="auto"/>
                <w:vertAlign w:val="baseline"/>
              </w:rPr>
            </w:pPr>
          </w:p>
        </w:tc>
        <w:tc>
          <w:tcPr>
            <w:tcW w:w="300" w:type="dxa"/>
            <w:tcMar>
              <w:top w:w="100" w:type="dxa"/>
              <w:left w:w="0" w:type="dxa"/>
              <w:bottom w:w="0" w:type="dxa"/>
              <w:right w:w="0" w:type="dxa"/>
            </w:tcMar>
            <w:vAlign w:val="top"/>
            <w:hideMark/>
          </w:tcPr>
          <w:p/>
        </w:tc>
        <w:tc>
          <w:tcPr>
            <w:tcW w:w="5130" w:type="dxa"/>
            <w:tcMar>
              <w:top w:w="100" w:type="dxa"/>
              <w:left w:w="0" w:type="dxa"/>
              <w:bottom w:w="0" w:type="dxa"/>
              <w:right w:w="0" w:type="dxa"/>
            </w:tcMar>
            <w:vAlign w:val="top"/>
            <w:hideMark/>
          </w:tcPr>
          <w:p>
            <w:pPr>
              <w:pStyle w:val="divdocumentinfoSeculli"/>
              <w:numPr>
                <w:ilvl w:val="0"/>
                <w:numId w:val="4"/>
              </w:numPr>
              <w:pBdr>
                <w:top w:val="none" w:sz="0" w:space="0" w:color="auto"/>
                <w:left w:val="none" w:sz="0" w:space="0" w:color="auto"/>
                <w:bottom w:val="none" w:sz="0" w:space="0" w:color="auto"/>
                <w:right w:val="none" w:sz="0" w:space="0" w:color="auto"/>
              </w:pBdr>
              <w:spacing w:before="0" w:after="0" w:line="280" w:lineRule="atLeast"/>
              <w:ind w:left="273" w:right="0" w:hanging="283"/>
              <w:rPr>
                <w:rStyle w:val="span"/>
                <w:rFonts w:ascii="Century Gothic" w:eastAsia="Century Gothic" w:hAnsi="Century Gothic" w:cs="Century Gothic"/>
                <w:color w:val="231F20"/>
                <w:sz w:val="18"/>
                <w:szCs w:val="18"/>
                <w:bdr w:val="none" w:sz="0" w:space="0" w:color="auto"/>
                <w:vertAlign w:val="baseline"/>
              </w:rPr>
            </w:pPr>
            <w:r>
              <w:rPr>
                <w:rStyle w:val="span"/>
                <w:rFonts w:ascii="Century Gothic" w:eastAsia="Century Gothic" w:hAnsi="Century Gothic" w:cs="Century Gothic"/>
                <w:color w:val="231F20"/>
                <w:sz w:val="18"/>
                <w:szCs w:val="18"/>
                <w:bdr w:val="none" w:sz="0" w:space="0" w:color="auto"/>
                <w:vertAlign w:val="baseline"/>
              </w:rPr>
              <w:t>RESTful API design</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infoSecparagraph"/>
                <w:rFonts w:ascii="Century Gothic" w:eastAsia="Century Gothic" w:hAnsi="Century Gothic" w:cs="Century Gothic"/>
                <w:color w:val="231F20"/>
                <w:sz w:val="18"/>
                <w:szCs w:val="18"/>
                <w:bdr w:val="none" w:sz="0" w:space="0" w:color="auto"/>
                <w:vertAlign w:val="baseline"/>
              </w:rPr>
            </w:pPr>
          </w:p>
        </w:tc>
      </w:tr>
      <w:tr>
        <w:tblPrEx>
          <w:tblW w:w="0" w:type="auto"/>
          <w:tblCellSpacing w:w="0" w:type="dxa"/>
          <w:tblInd w:w="0" w:type="dxa"/>
          <w:tblLayout w:type="fixed"/>
          <w:tblCellMar>
            <w:top w:w="0" w:type="dxa"/>
            <w:left w:w="0" w:type="dxa"/>
            <w:bottom w:w="0" w:type="dxa"/>
            <w:right w:w="0" w:type="dxa"/>
          </w:tblCellMar>
          <w:tblLook w:val="05E0"/>
        </w:tblPrEx>
        <w:trPr>
          <w:tblCellSpacing w:w="0" w:type="dxa"/>
        </w:trPr>
        <w:tc>
          <w:tcPr>
            <w:tcW w:w="5130" w:type="dxa"/>
            <w:tcMar>
              <w:top w:w="100" w:type="dxa"/>
              <w:left w:w="0" w:type="dxa"/>
              <w:bottom w:w="0" w:type="dxa"/>
              <w:right w:w="0" w:type="dxa"/>
            </w:tcMar>
            <w:vAlign w:val="top"/>
            <w:hideMark/>
          </w:tcPr>
          <w:p>
            <w:pPr>
              <w:pStyle w:val="divdocumentinfoSeculli"/>
              <w:numPr>
                <w:ilvl w:val="0"/>
                <w:numId w:val="5"/>
              </w:numPr>
              <w:pBdr>
                <w:top w:val="none" w:sz="0" w:space="0" w:color="auto"/>
                <w:left w:val="none" w:sz="0" w:space="0" w:color="auto"/>
                <w:bottom w:val="none" w:sz="0" w:space="0" w:color="auto"/>
                <w:right w:val="none" w:sz="0" w:space="0" w:color="auto"/>
              </w:pBdr>
              <w:spacing w:before="0" w:after="0" w:line="280" w:lineRule="atLeast"/>
              <w:ind w:left="273" w:right="0" w:hanging="283"/>
              <w:rPr>
                <w:rStyle w:val="span"/>
                <w:rFonts w:ascii="Century Gothic" w:eastAsia="Century Gothic" w:hAnsi="Century Gothic" w:cs="Century Gothic"/>
                <w:color w:val="231F20"/>
                <w:sz w:val="18"/>
                <w:szCs w:val="18"/>
                <w:bdr w:val="none" w:sz="0" w:space="0" w:color="auto"/>
                <w:vertAlign w:val="baseline"/>
              </w:rPr>
            </w:pPr>
            <w:r>
              <w:rPr>
                <w:rStyle w:val="span"/>
                <w:rFonts w:ascii="Century Gothic" w:eastAsia="Century Gothic" w:hAnsi="Century Gothic" w:cs="Century Gothic"/>
                <w:color w:val="231F20"/>
                <w:sz w:val="18"/>
                <w:szCs w:val="18"/>
                <w:bdr w:val="none" w:sz="0" w:space="0" w:color="auto"/>
                <w:vertAlign w:val="baseline"/>
              </w:rPr>
              <w:t>Microservices architecture</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infoSecparagraph"/>
                <w:rFonts w:ascii="Century Gothic" w:eastAsia="Century Gothic" w:hAnsi="Century Gothic" w:cs="Century Gothic"/>
                <w:color w:val="231F20"/>
                <w:sz w:val="18"/>
                <w:szCs w:val="18"/>
                <w:bdr w:val="none" w:sz="0" w:space="0" w:color="auto"/>
                <w:vertAlign w:val="baseline"/>
              </w:rPr>
            </w:pPr>
          </w:p>
        </w:tc>
        <w:tc>
          <w:tcPr>
            <w:tcW w:w="300" w:type="dxa"/>
            <w:tcMar>
              <w:top w:w="100" w:type="dxa"/>
              <w:left w:w="0" w:type="dxa"/>
              <w:bottom w:w="0" w:type="dxa"/>
              <w:right w:w="0" w:type="dxa"/>
            </w:tcMar>
            <w:vAlign w:val="top"/>
            <w:hideMark/>
          </w:tcPr>
          <w:p/>
        </w:tc>
        <w:tc>
          <w:tcPr>
            <w:tcW w:w="5130" w:type="dxa"/>
            <w:tcMar>
              <w:top w:w="100" w:type="dxa"/>
              <w:left w:w="0" w:type="dxa"/>
              <w:bottom w:w="0" w:type="dxa"/>
              <w:right w:w="0" w:type="dxa"/>
            </w:tcMar>
            <w:vAlign w:val="top"/>
            <w:hideMark/>
          </w:tcPr>
          <w:p>
            <w:pPr>
              <w:pStyle w:val="divdocumentinfoSeculli"/>
              <w:numPr>
                <w:ilvl w:val="0"/>
                <w:numId w:val="6"/>
              </w:numPr>
              <w:pBdr>
                <w:top w:val="none" w:sz="0" w:space="0" w:color="auto"/>
                <w:left w:val="none" w:sz="0" w:space="0" w:color="auto"/>
                <w:bottom w:val="none" w:sz="0" w:space="0" w:color="auto"/>
                <w:right w:val="none" w:sz="0" w:space="0" w:color="auto"/>
              </w:pBdr>
              <w:spacing w:before="0" w:after="0" w:line="280" w:lineRule="atLeast"/>
              <w:ind w:left="273" w:right="0" w:hanging="283"/>
              <w:rPr>
                <w:rStyle w:val="span"/>
                <w:rFonts w:ascii="Century Gothic" w:eastAsia="Century Gothic" w:hAnsi="Century Gothic" w:cs="Century Gothic"/>
                <w:color w:val="231F20"/>
                <w:sz w:val="18"/>
                <w:szCs w:val="18"/>
                <w:bdr w:val="none" w:sz="0" w:space="0" w:color="auto"/>
                <w:vertAlign w:val="baseline"/>
              </w:rPr>
            </w:pPr>
            <w:r>
              <w:rPr>
                <w:rStyle w:val="span"/>
                <w:rFonts w:ascii="Century Gothic" w:eastAsia="Century Gothic" w:hAnsi="Century Gothic" w:cs="Century Gothic"/>
                <w:color w:val="231F20"/>
                <w:sz w:val="18"/>
                <w:szCs w:val="18"/>
                <w:bdr w:val="none" w:sz="0" w:space="0" w:color="auto"/>
                <w:vertAlign w:val="baseline"/>
              </w:rPr>
              <w:t>Database management</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infoSecparagraph"/>
                <w:rFonts w:ascii="Century Gothic" w:eastAsia="Century Gothic" w:hAnsi="Century Gothic" w:cs="Century Gothic"/>
                <w:color w:val="231F20"/>
                <w:sz w:val="18"/>
                <w:szCs w:val="18"/>
                <w:bdr w:val="none" w:sz="0" w:space="0" w:color="auto"/>
                <w:vertAlign w:val="baseline"/>
              </w:rPr>
            </w:pPr>
          </w:p>
        </w:tc>
      </w:tr>
      <w:tr>
        <w:tblPrEx>
          <w:tblW w:w="0" w:type="auto"/>
          <w:tblCellSpacing w:w="0" w:type="dxa"/>
          <w:tblInd w:w="0" w:type="dxa"/>
          <w:tblLayout w:type="fixed"/>
          <w:tblCellMar>
            <w:top w:w="0" w:type="dxa"/>
            <w:left w:w="0" w:type="dxa"/>
            <w:bottom w:w="0" w:type="dxa"/>
            <w:right w:w="0" w:type="dxa"/>
          </w:tblCellMar>
          <w:tblLook w:val="05E0"/>
        </w:tblPrEx>
        <w:trPr>
          <w:tblCellSpacing w:w="0" w:type="dxa"/>
        </w:trPr>
        <w:tc>
          <w:tcPr>
            <w:tcW w:w="5130" w:type="dxa"/>
            <w:tcMar>
              <w:top w:w="100" w:type="dxa"/>
              <w:left w:w="0" w:type="dxa"/>
              <w:bottom w:w="0" w:type="dxa"/>
              <w:right w:w="0" w:type="dxa"/>
            </w:tcMar>
            <w:vAlign w:val="top"/>
            <w:hideMark/>
          </w:tcPr>
          <w:p>
            <w:pPr>
              <w:pStyle w:val="divdocumentinfoSeculli"/>
              <w:numPr>
                <w:ilvl w:val="0"/>
                <w:numId w:val="7"/>
              </w:numPr>
              <w:pBdr>
                <w:top w:val="none" w:sz="0" w:space="0" w:color="auto"/>
                <w:left w:val="none" w:sz="0" w:space="0" w:color="auto"/>
                <w:bottom w:val="none" w:sz="0" w:space="0" w:color="auto"/>
                <w:right w:val="none" w:sz="0" w:space="0" w:color="auto"/>
              </w:pBdr>
              <w:spacing w:before="0" w:after="0" w:line="280" w:lineRule="atLeast"/>
              <w:ind w:left="273" w:right="0" w:hanging="283"/>
              <w:rPr>
                <w:rStyle w:val="span"/>
                <w:rFonts w:ascii="Century Gothic" w:eastAsia="Century Gothic" w:hAnsi="Century Gothic" w:cs="Century Gothic"/>
                <w:color w:val="231F20"/>
                <w:sz w:val="18"/>
                <w:szCs w:val="18"/>
                <w:bdr w:val="none" w:sz="0" w:space="0" w:color="auto"/>
                <w:vertAlign w:val="baseline"/>
              </w:rPr>
            </w:pPr>
            <w:r>
              <w:rPr>
                <w:rStyle w:val="span"/>
                <w:rFonts w:ascii="Century Gothic" w:eastAsia="Century Gothic" w:hAnsi="Century Gothic" w:cs="Century Gothic"/>
                <w:color w:val="231F20"/>
                <w:sz w:val="18"/>
                <w:szCs w:val="18"/>
                <w:bdr w:val="none" w:sz="0" w:space="0" w:color="auto"/>
                <w:vertAlign w:val="baseline"/>
              </w:rPr>
              <w:t>SQL database management</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infoSecparagraph"/>
                <w:rFonts w:ascii="Century Gothic" w:eastAsia="Century Gothic" w:hAnsi="Century Gothic" w:cs="Century Gothic"/>
                <w:color w:val="231F20"/>
                <w:sz w:val="18"/>
                <w:szCs w:val="18"/>
                <w:bdr w:val="none" w:sz="0" w:space="0" w:color="auto"/>
                <w:vertAlign w:val="baseline"/>
              </w:rPr>
            </w:pPr>
          </w:p>
        </w:tc>
        <w:tc>
          <w:tcPr>
            <w:tcW w:w="300" w:type="dxa"/>
            <w:tcMar>
              <w:top w:w="100" w:type="dxa"/>
              <w:left w:w="0" w:type="dxa"/>
              <w:bottom w:w="0" w:type="dxa"/>
              <w:right w:w="0" w:type="dxa"/>
            </w:tcMar>
            <w:vAlign w:val="top"/>
            <w:hideMark/>
          </w:tcPr>
          <w:p/>
        </w:tc>
        <w:tc>
          <w:tcPr>
            <w:tcW w:w="5130" w:type="dxa"/>
            <w:tcMar>
              <w:top w:w="100" w:type="dxa"/>
              <w:left w:w="0" w:type="dxa"/>
              <w:bottom w:w="0" w:type="dxa"/>
              <w:right w:w="0" w:type="dxa"/>
            </w:tcMar>
            <w:vAlign w:val="top"/>
            <w:hideMark/>
          </w:tcPr>
          <w:p>
            <w:pPr>
              <w:pStyle w:val="divdocumentinfoSeculli"/>
              <w:numPr>
                <w:ilvl w:val="0"/>
                <w:numId w:val="8"/>
              </w:numPr>
              <w:pBdr>
                <w:top w:val="none" w:sz="0" w:space="0" w:color="auto"/>
                <w:left w:val="none" w:sz="0" w:space="0" w:color="auto"/>
                <w:bottom w:val="none" w:sz="0" w:space="0" w:color="auto"/>
                <w:right w:val="none" w:sz="0" w:space="0" w:color="auto"/>
              </w:pBdr>
              <w:spacing w:before="0" w:after="0" w:line="280" w:lineRule="atLeast"/>
              <w:ind w:left="273" w:right="0" w:hanging="283"/>
              <w:rPr>
                <w:rStyle w:val="span"/>
                <w:rFonts w:ascii="Century Gothic" w:eastAsia="Century Gothic" w:hAnsi="Century Gothic" w:cs="Century Gothic"/>
                <w:color w:val="231F20"/>
                <w:sz w:val="18"/>
                <w:szCs w:val="18"/>
                <w:bdr w:val="none" w:sz="0" w:space="0" w:color="auto"/>
                <w:vertAlign w:val="baseline"/>
              </w:rPr>
            </w:pPr>
            <w:r>
              <w:rPr>
                <w:rStyle w:val="span"/>
                <w:rFonts w:ascii="Century Gothic" w:eastAsia="Century Gothic" w:hAnsi="Century Gothic" w:cs="Century Gothic"/>
                <w:color w:val="231F20"/>
                <w:sz w:val="18"/>
                <w:szCs w:val="18"/>
                <w:bdr w:val="none" w:sz="0" w:space="0" w:color="auto"/>
                <w:vertAlign w:val="baseline"/>
              </w:rPr>
              <w:t>Docker and Kubernetes</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infoSecparagraph"/>
                <w:rFonts w:ascii="Century Gothic" w:eastAsia="Century Gothic" w:hAnsi="Century Gothic" w:cs="Century Gothic"/>
                <w:color w:val="231F20"/>
                <w:sz w:val="18"/>
                <w:szCs w:val="18"/>
                <w:bdr w:val="none" w:sz="0" w:space="0" w:color="auto"/>
                <w:vertAlign w:val="baseline"/>
              </w:rPr>
            </w:pPr>
          </w:p>
        </w:tc>
      </w:tr>
      <w:tr>
        <w:tblPrEx>
          <w:tblW w:w="0" w:type="auto"/>
          <w:tblCellSpacing w:w="0" w:type="dxa"/>
          <w:tblInd w:w="0" w:type="dxa"/>
          <w:tblLayout w:type="fixed"/>
          <w:tblCellMar>
            <w:top w:w="0" w:type="dxa"/>
            <w:left w:w="0" w:type="dxa"/>
            <w:bottom w:w="0" w:type="dxa"/>
            <w:right w:w="0" w:type="dxa"/>
          </w:tblCellMar>
          <w:tblLook w:val="05E0"/>
        </w:tblPrEx>
        <w:trPr>
          <w:tblCellSpacing w:w="0" w:type="dxa"/>
        </w:trPr>
        <w:tc>
          <w:tcPr>
            <w:tcW w:w="5130" w:type="dxa"/>
            <w:tcMar>
              <w:top w:w="100" w:type="dxa"/>
              <w:left w:w="0" w:type="dxa"/>
              <w:bottom w:w="0" w:type="dxa"/>
              <w:right w:w="0" w:type="dxa"/>
            </w:tcMar>
            <w:vAlign w:val="top"/>
            <w:hideMark/>
          </w:tcPr>
          <w:p>
            <w:pPr>
              <w:pStyle w:val="divdocumentinfoSeculli"/>
              <w:numPr>
                <w:ilvl w:val="0"/>
                <w:numId w:val="9"/>
              </w:numPr>
              <w:pBdr>
                <w:top w:val="none" w:sz="0" w:space="0" w:color="auto"/>
                <w:left w:val="none" w:sz="0" w:space="0" w:color="auto"/>
                <w:bottom w:val="none" w:sz="0" w:space="0" w:color="auto"/>
                <w:right w:val="none" w:sz="0" w:space="0" w:color="auto"/>
              </w:pBdr>
              <w:spacing w:before="0" w:after="0" w:line="280" w:lineRule="atLeast"/>
              <w:ind w:left="273" w:right="0" w:hanging="283"/>
              <w:rPr>
                <w:rStyle w:val="span"/>
                <w:rFonts w:ascii="Century Gothic" w:eastAsia="Century Gothic" w:hAnsi="Century Gothic" w:cs="Century Gothic"/>
                <w:color w:val="231F20"/>
                <w:sz w:val="18"/>
                <w:szCs w:val="18"/>
                <w:bdr w:val="none" w:sz="0" w:space="0" w:color="auto"/>
                <w:vertAlign w:val="baseline"/>
              </w:rPr>
            </w:pPr>
            <w:r>
              <w:rPr>
                <w:rStyle w:val="span"/>
                <w:rFonts w:ascii="Century Gothic" w:eastAsia="Century Gothic" w:hAnsi="Century Gothic" w:cs="Century Gothic"/>
                <w:color w:val="231F20"/>
                <w:sz w:val="18"/>
                <w:szCs w:val="18"/>
                <w:bdr w:val="none" w:sz="0" w:space="0" w:color="auto"/>
                <w:vertAlign w:val="baseline"/>
              </w:rPr>
              <w:t>Azure cloud services</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infoSecparagraph"/>
                <w:rFonts w:ascii="Century Gothic" w:eastAsia="Century Gothic" w:hAnsi="Century Gothic" w:cs="Century Gothic"/>
                <w:color w:val="231F20"/>
                <w:sz w:val="18"/>
                <w:szCs w:val="18"/>
                <w:bdr w:val="none" w:sz="0" w:space="0" w:color="auto"/>
                <w:vertAlign w:val="baseline"/>
              </w:rPr>
            </w:pPr>
          </w:p>
        </w:tc>
        <w:tc>
          <w:tcPr>
            <w:tcW w:w="300" w:type="dxa"/>
            <w:tcMar>
              <w:top w:w="100" w:type="dxa"/>
              <w:left w:w="0" w:type="dxa"/>
              <w:bottom w:w="0" w:type="dxa"/>
              <w:right w:w="0" w:type="dxa"/>
            </w:tcMar>
            <w:vAlign w:val="top"/>
            <w:hideMark/>
          </w:tcPr>
          <w:p/>
        </w:tc>
        <w:tc>
          <w:tcPr>
            <w:tcW w:w="5130" w:type="dxa"/>
            <w:tcMar>
              <w:top w:w="100" w:type="dxa"/>
              <w:left w:w="0" w:type="dxa"/>
              <w:bottom w:w="0" w:type="dxa"/>
              <w:right w:w="0" w:type="dxa"/>
            </w:tcMar>
            <w:vAlign w:val="top"/>
            <w:hideMark/>
          </w:tcPr>
          <w:p>
            <w:pPr>
              <w:pStyle w:val="divdocumentinfoSeculli"/>
              <w:numPr>
                <w:ilvl w:val="0"/>
                <w:numId w:val="10"/>
              </w:numPr>
              <w:pBdr>
                <w:top w:val="none" w:sz="0" w:space="0" w:color="auto"/>
                <w:left w:val="none" w:sz="0" w:space="0" w:color="auto"/>
                <w:bottom w:val="none" w:sz="0" w:space="0" w:color="auto"/>
                <w:right w:val="none" w:sz="0" w:space="0" w:color="auto"/>
              </w:pBdr>
              <w:spacing w:before="0" w:after="0" w:line="280" w:lineRule="atLeast"/>
              <w:ind w:left="273" w:right="0" w:hanging="283"/>
              <w:rPr>
                <w:rStyle w:val="span"/>
                <w:rFonts w:ascii="Century Gothic" w:eastAsia="Century Gothic" w:hAnsi="Century Gothic" w:cs="Century Gothic"/>
                <w:color w:val="231F20"/>
                <w:sz w:val="18"/>
                <w:szCs w:val="18"/>
                <w:bdr w:val="none" w:sz="0" w:space="0" w:color="auto"/>
                <w:vertAlign w:val="baseline"/>
              </w:rPr>
            </w:pPr>
            <w:r>
              <w:rPr>
                <w:rStyle w:val="span"/>
                <w:rFonts w:ascii="Century Gothic" w:eastAsia="Century Gothic" w:hAnsi="Century Gothic" w:cs="Century Gothic"/>
                <w:color w:val="231F20"/>
                <w:sz w:val="18"/>
                <w:szCs w:val="18"/>
                <w:bdr w:val="none" w:sz="0" w:space="0" w:color="auto"/>
                <w:vertAlign w:val="baseline"/>
              </w:rPr>
              <w:t>Event-driven design</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infoSecparagraph"/>
                <w:rFonts w:ascii="Century Gothic" w:eastAsia="Century Gothic" w:hAnsi="Century Gothic" w:cs="Century Gothic"/>
                <w:color w:val="231F20"/>
                <w:sz w:val="18"/>
                <w:szCs w:val="18"/>
                <w:bdr w:val="none" w:sz="0" w:space="0" w:color="auto"/>
                <w:vertAlign w:val="baseline"/>
              </w:rPr>
            </w:pPr>
          </w:p>
        </w:tc>
      </w:tr>
      <w:tr>
        <w:tblPrEx>
          <w:tblW w:w="0" w:type="auto"/>
          <w:tblCellSpacing w:w="0" w:type="dxa"/>
          <w:tblInd w:w="0" w:type="dxa"/>
          <w:tblLayout w:type="fixed"/>
          <w:tblCellMar>
            <w:top w:w="0" w:type="dxa"/>
            <w:left w:w="0" w:type="dxa"/>
            <w:bottom w:w="0" w:type="dxa"/>
            <w:right w:w="0" w:type="dxa"/>
          </w:tblCellMar>
          <w:tblLook w:val="05E0"/>
        </w:tblPrEx>
        <w:trPr>
          <w:tblCellSpacing w:w="0" w:type="dxa"/>
        </w:trPr>
        <w:tc>
          <w:tcPr>
            <w:tcW w:w="5130" w:type="dxa"/>
            <w:tcMar>
              <w:top w:w="100" w:type="dxa"/>
              <w:left w:w="0" w:type="dxa"/>
              <w:bottom w:w="0" w:type="dxa"/>
              <w:right w:w="0" w:type="dxa"/>
            </w:tcMar>
            <w:vAlign w:val="top"/>
            <w:hideMark/>
          </w:tcPr>
          <w:p>
            <w:pPr>
              <w:pStyle w:val="divdocumentinfoSeculli"/>
              <w:numPr>
                <w:ilvl w:val="0"/>
                <w:numId w:val="11"/>
              </w:numPr>
              <w:pBdr>
                <w:top w:val="none" w:sz="0" w:space="0" w:color="auto"/>
                <w:left w:val="none" w:sz="0" w:space="0" w:color="auto"/>
                <w:bottom w:val="none" w:sz="0" w:space="0" w:color="auto"/>
                <w:right w:val="none" w:sz="0" w:space="0" w:color="auto"/>
              </w:pBdr>
              <w:spacing w:before="0" w:after="0" w:line="280" w:lineRule="atLeast"/>
              <w:ind w:left="273" w:right="0" w:hanging="283"/>
              <w:rPr>
                <w:rStyle w:val="span"/>
                <w:rFonts w:ascii="Century Gothic" w:eastAsia="Century Gothic" w:hAnsi="Century Gothic" w:cs="Century Gothic"/>
                <w:color w:val="231F20"/>
                <w:sz w:val="18"/>
                <w:szCs w:val="18"/>
                <w:bdr w:val="none" w:sz="0" w:space="0" w:color="auto"/>
                <w:vertAlign w:val="baseline"/>
              </w:rPr>
            </w:pPr>
            <w:r>
              <w:rPr>
                <w:rStyle w:val="span"/>
                <w:rFonts w:ascii="Century Gothic" w:eastAsia="Century Gothic" w:hAnsi="Century Gothic" w:cs="Century Gothic"/>
                <w:color w:val="231F20"/>
                <w:sz w:val="18"/>
                <w:szCs w:val="18"/>
                <w:bdr w:val="none" w:sz="0" w:space="0" w:color="auto"/>
                <w:vertAlign w:val="baseline"/>
              </w:rPr>
              <w:t>Pub/sub patterns</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infoSecparagraph"/>
                <w:rFonts w:ascii="Century Gothic" w:eastAsia="Century Gothic" w:hAnsi="Century Gothic" w:cs="Century Gothic"/>
                <w:color w:val="231F20"/>
                <w:sz w:val="18"/>
                <w:szCs w:val="18"/>
                <w:bdr w:val="none" w:sz="0" w:space="0" w:color="auto"/>
                <w:vertAlign w:val="baseline"/>
              </w:rPr>
            </w:pPr>
          </w:p>
        </w:tc>
        <w:tc>
          <w:tcPr>
            <w:tcW w:w="300" w:type="dxa"/>
            <w:tcMar>
              <w:top w:w="100" w:type="dxa"/>
              <w:left w:w="0" w:type="dxa"/>
              <w:bottom w:w="0" w:type="dxa"/>
              <w:right w:w="0" w:type="dxa"/>
            </w:tcMar>
            <w:vAlign w:val="top"/>
            <w:hideMark/>
          </w:tcPr>
          <w:p/>
        </w:tc>
        <w:tc>
          <w:tcPr>
            <w:tcW w:w="5130" w:type="dxa"/>
            <w:tcMar>
              <w:top w:w="100" w:type="dxa"/>
              <w:left w:w="0" w:type="dxa"/>
              <w:bottom w:w="0" w:type="dxa"/>
              <w:right w:w="0" w:type="dxa"/>
            </w:tcMar>
            <w:vAlign w:val="top"/>
            <w:hideMark/>
          </w:tcPr>
          <w:p>
            <w:pPr>
              <w:pStyle w:val="divdocumentinfoSeculli"/>
              <w:numPr>
                <w:ilvl w:val="0"/>
                <w:numId w:val="12"/>
              </w:numPr>
              <w:pBdr>
                <w:top w:val="none" w:sz="0" w:space="0" w:color="auto"/>
                <w:left w:val="none" w:sz="0" w:space="0" w:color="auto"/>
                <w:bottom w:val="none" w:sz="0" w:space="0" w:color="auto"/>
                <w:right w:val="none" w:sz="0" w:space="0" w:color="auto"/>
              </w:pBdr>
              <w:spacing w:before="0" w:after="0" w:line="280" w:lineRule="atLeast"/>
              <w:ind w:left="273" w:right="0" w:hanging="283"/>
              <w:rPr>
                <w:rStyle w:val="span"/>
                <w:rFonts w:ascii="Century Gothic" w:eastAsia="Century Gothic" w:hAnsi="Century Gothic" w:cs="Century Gothic"/>
                <w:color w:val="231F20"/>
                <w:sz w:val="18"/>
                <w:szCs w:val="18"/>
                <w:bdr w:val="none" w:sz="0" w:space="0" w:color="auto"/>
                <w:vertAlign w:val="baseline"/>
              </w:rPr>
            </w:pPr>
            <w:r>
              <w:rPr>
                <w:rStyle w:val="span"/>
                <w:rFonts w:ascii="Century Gothic" w:eastAsia="Century Gothic" w:hAnsi="Century Gothic" w:cs="Century Gothic"/>
                <w:color w:val="231F20"/>
                <w:sz w:val="18"/>
                <w:szCs w:val="18"/>
                <w:bdr w:val="none" w:sz="0" w:space="0" w:color="auto"/>
                <w:vertAlign w:val="baseline"/>
              </w:rPr>
              <w:t>Software design principles</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infoSecparagraph"/>
                <w:rFonts w:ascii="Century Gothic" w:eastAsia="Century Gothic" w:hAnsi="Century Gothic" w:cs="Century Gothic"/>
                <w:color w:val="231F20"/>
                <w:sz w:val="18"/>
                <w:szCs w:val="18"/>
                <w:bdr w:val="none" w:sz="0" w:space="0" w:color="auto"/>
                <w:vertAlign w:val="baseline"/>
              </w:rPr>
            </w:pPr>
          </w:p>
        </w:tc>
      </w:tr>
      <w:tr>
        <w:tblPrEx>
          <w:tblW w:w="0" w:type="auto"/>
          <w:tblCellSpacing w:w="0" w:type="dxa"/>
          <w:tblInd w:w="0" w:type="dxa"/>
          <w:tblLayout w:type="fixed"/>
          <w:tblCellMar>
            <w:top w:w="0" w:type="dxa"/>
            <w:left w:w="0" w:type="dxa"/>
            <w:bottom w:w="0" w:type="dxa"/>
            <w:right w:w="0" w:type="dxa"/>
          </w:tblCellMar>
          <w:tblLook w:val="05E0"/>
        </w:tblPrEx>
        <w:trPr>
          <w:tblCellSpacing w:w="0" w:type="dxa"/>
        </w:trPr>
        <w:tc>
          <w:tcPr>
            <w:tcW w:w="5130" w:type="dxa"/>
            <w:tcMar>
              <w:top w:w="100" w:type="dxa"/>
              <w:left w:w="0" w:type="dxa"/>
              <w:bottom w:w="0" w:type="dxa"/>
              <w:right w:w="0" w:type="dxa"/>
            </w:tcMar>
            <w:vAlign w:val="top"/>
            <w:hideMark/>
          </w:tcPr>
          <w:p>
            <w:pPr>
              <w:pStyle w:val="divdocumentinfoSeculli"/>
              <w:numPr>
                <w:ilvl w:val="0"/>
                <w:numId w:val="13"/>
              </w:numPr>
              <w:pBdr>
                <w:top w:val="none" w:sz="0" w:space="0" w:color="auto"/>
                <w:left w:val="none" w:sz="0" w:space="0" w:color="auto"/>
                <w:bottom w:val="none" w:sz="0" w:space="0" w:color="auto"/>
                <w:right w:val="none" w:sz="0" w:space="0" w:color="auto"/>
              </w:pBdr>
              <w:spacing w:before="0" w:after="0" w:line="280" w:lineRule="atLeast"/>
              <w:ind w:left="273" w:right="0" w:hanging="283"/>
              <w:rPr>
                <w:rStyle w:val="span"/>
                <w:rFonts w:ascii="Century Gothic" w:eastAsia="Century Gothic" w:hAnsi="Century Gothic" w:cs="Century Gothic"/>
                <w:color w:val="231F20"/>
                <w:sz w:val="18"/>
                <w:szCs w:val="18"/>
                <w:bdr w:val="none" w:sz="0" w:space="0" w:color="auto"/>
                <w:vertAlign w:val="baseline"/>
              </w:rPr>
            </w:pPr>
            <w:r>
              <w:rPr>
                <w:rStyle w:val="span"/>
                <w:rFonts w:ascii="Century Gothic" w:eastAsia="Century Gothic" w:hAnsi="Century Gothic" w:cs="Century Gothic"/>
                <w:color w:val="231F20"/>
                <w:sz w:val="18"/>
                <w:szCs w:val="18"/>
                <w:bdr w:val="none" w:sz="0" w:space="0" w:color="auto"/>
                <w:vertAlign w:val="baseline"/>
              </w:rPr>
              <w:t>Test-driven development</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infoSecparagraph"/>
                <w:rFonts w:ascii="Century Gothic" w:eastAsia="Century Gothic" w:hAnsi="Century Gothic" w:cs="Century Gothic"/>
                <w:color w:val="231F20"/>
                <w:sz w:val="18"/>
                <w:szCs w:val="18"/>
                <w:bdr w:val="none" w:sz="0" w:space="0" w:color="auto"/>
                <w:vertAlign w:val="baseline"/>
              </w:rPr>
            </w:pPr>
          </w:p>
        </w:tc>
        <w:tc>
          <w:tcPr>
            <w:tcW w:w="300" w:type="dxa"/>
            <w:tcMar>
              <w:top w:w="100" w:type="dxa"/>
              <w:left w:w="0" w:type="dxa"/>
              <w:bottom w:w="0" w:type="dxa"/>
              <w:right w:w="0" w:type="dxa"/>
            </w:tcMar>
            <w:vAlign w:val="top"/>
            <w:hideMark/>
          </w:tcPr>
          <w:p/>
        </w:tc>
        <w:tc>
          <w:tcPr>
            <w:tcW w:w="5130" w:type="dxa"/>
            <w:tcMar>
              <w:top w:w="100" w:type="dxa"/>
              <w:left w:w="0" w:type="dxa"/>
              <w:bottom w:w="0" w:type="dxa"/>
              <w:right w:w="0" w:type="dxa"/>
            </w:tcMar>
            <w:vAlign w:val="top"/>
            <w:hideMark/>
          </w:tcPr>
          <w:p>
            <w:pPr>
              <w:pStyle w:val="divdocumentinfoSeculli"/>
              <w:numPr>
                <w:ilvl w:val="0"/>
                <w:numId w:val="14"/>
              </w:numPr>
              <w:pBdr>
                <w:top w:val="none" w:sz="0" w:space="0" w:color="auto"/>
                <w:left w:val="none" w:sz="0" w:space="0" w:color="auto"/>
                <w:bottom w:val="none" w:sz="0" w:space="0" w:color="auto"/>
                <w:right w:val="none" w:sz="0" w:space="0" w:color="auto"/>
              </w:pBdr>
              <w:spacing w:before="0" w:after="0" w:line="280" w:lineRule="atLeast"/>
              <w:ind w:left="273" w:right="0" w:hanging="283"/>
              <w:rPr>
                <w:rStyle w:val="span"/>
                <w:rFonts w:ascii="Century Gothic" w:eastAsia="Century Gothic" w:hAnsi="Century Gothic" w:cs="Century Gothic"/>
                <w:color w:val="231F20"/>
                <w:sz w:val="18"/>
                <w:szCs w:val="18"/>
                <w:bdr w:val="none" w:sz="0" w:space="0" w:color="auto"/>
                <w:vertAlign w:val="baseline"/>
              </w:rPr>
            </w:pPr>
            <w:r>
              <w:rPr>
                <w:rStyle w:val="span"/>
                <w:rFonts w:ascii="Century Gothic" w:eastAsia="Century Gothic" w:hAnsi="Century Gothic" w:cs="Century Gothic"/>
                <w:color w:val="231F20"/>
                <w:sz w:val="18"/>
                <w:szCs w:val="18"/>
                <w:bdr w:val="none" w:sz="0" w:space="0" w:color="auto"/>
                <w:vertAlign w:val="baseline"/>
              </w:rPr>
              <w:t>Version control systems</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infoSecparagraph"/>
                <w:rFonts w:ascii="Century Gothic" w:eastAsia="Century Gothic" w:hAnsi="Century Gothic" w:cs="Century Gothic"/>
                <w:color w:val="231F20"/>
                <w:sz w:val="18"/>
                <w:szCs w:val="18"/>
                <w:bdr w:val="none" w:sz="0" w:space="0" w:color="auto"/>
                <w:vertAlign w:val="baseline"/>
              </w:rPr>
            </w:pPr>
          </w:p>
        </w:tc>
      </w:tr>
      <w:tr>
        <w:tblPrEx>
          <w:tblW w:w="0" w:type="auto"/>
          <w:tblCellSpacing w:w="0" w:type="dxa"/>
          <w:tblInd w:w="0" w:type="dxa"/>
          <w:tblLayout w:type="fixed"/>
          <w:tblCellMar>
            <w:top w:w="0" w:type="dxa"/>
            <w:left w:w="0" w:type="dxa"/>
            <w:bottom w:w="0" w:type="dxa"/>
            <w:right w:w="0" w:type="dxa"/>
          </w:tblCellMar>
          <w:tblLook w:val="05E0"/>
        </w:tblPrEx>
        <w:trPr>
          <w:tblCellSpacing w:w="0" w:type="dxa"/>
        </w:trPr>
        <w:tc>
          <w:tcPr>
            <w:tcW w:w="5130" w:type="dxa"/>
            <w:tcMar>
              <w:top w:w="100" w:type="dxa"/>
              <w:left w:w="0" w:type="dxa"/>
              <w:bottom w:w="0" w:type="dxa"/>
              <w:right w:w="0" w:type="dxa"/>
            </w:tcMar>
            <w:vAlign w:val="top"/>
            <w:hideMark/>
          </w:tcPr>
          <w:p>
            <w:pPr>
              <w:pStyle w:val="divdocumentinfoSeculli"/>
              <w:numPr>
                <w:ilvl w:val="0"/>
                <w:numId w:val="15"/>
              </w:numPr>
              <w:pBdr>
                <w:top w:val="none" w:sz="0" w:space="0" w:color="auto"/>
                <w:left w:val="none" w:sz="0" w:space="0" w:color="auto"/>
                <w:bottom w:val="none" w:sz="0" w:space="0" w:color="auto"/>
                <w:right w:val="none" w:sz="0" w:space="0" w:color="auto"/>
              </w:pBdr>
              <w:spacing w:before="0" w:after="0" w:line="280" w:lineRule="atLeast"/>
              <w:ind w:left="273" w:right="0" w:hanging="283"/>
              <w:rPr>
                <w:rStyle w:val="span"/>
                <w:rFonts w:ascii="Century Gothic" w:eastAsia="Century Gothic" w:hAnsi="Century Gothic" w:cs="Century Gothic"/>
                <w:color w:val="231F20"/>
                <w:sz w:val="18"/>
                <w:szCs w:val="18"/>
                <w:bdr w:val="none" w:sz="0" w:space="0" w:color="auto"/>
                <w:vertAlign w:val="baseline"/>
              </w:rPr>
            </w:pPr>
            <w:r>
              <w:rPr>
                <w:rStyle w:val="span"/>
                <w:rFonts w:ascii="Century Gothic" w:eastAsia="Century Gothic" w:hAnsi="Century Gothic" w:cs="Century Gothic"/>
                <w:color w:val="231F20"/>
                <w:sz w:val="18"/>
                <w:szCs w:val="18"/>
                <w:bdr w:val="none" w:sz="0" w:space="0" w:color="auto"/>
                <w:vertAlign w:val="baseline"/>
              </w:rPr>
              <w:t>Git and SVN proficiency</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infoSecparagraph"/>
                <w:rFonts w:ascii="Century Gothic" w:eastAsia="Century Gothic" w:hAnsi="Century Gothic" w:cs="Century Gothic"/>
                <w:color w:val="231F20"/>
                <w:sz w:val="18"/>
                <w:szCs w:val="18"/>
                <w:bdr w:val="none" w:sz="0" w:space="0" w:color="auto"/>
                <w:vertAlign w:val="baseline"/>
              </w:rPr>
            </w:pPr>
          </w:p>
        </w:tc>
        <w:tc>
          <w:tcPr>
            <w:tcW w:w="300" w:type="dxa"/>
            <w:tcMar>
              <w:top w:w="100" w:type="dxa"/>
              <w:left w:w="0" w:type="dxa"/>
              <w:bottom w:w="0" w:type="dxa"/>
              <w:right w:w="0" w:type="dxa"/>
            </w:tcMar>
            <w:vAlign w:val="top"/>
            <w:hideMark/>
          </w:tcPr>
          <w:p/>
        </w:tc>
        <w:tc>
          <w:tcPr>
            <w:tcW w:w="5130" w:type="dxa"/>
            <w:tcMar>
              <w:top w:w="100" w:type="dxa"/>
              <w:left w:w="0" w:type="dxa"/>
              <w:bottom w:w="0" w:type="dxa"/>
              <w:right w:w="0" w:type="dxa"/>
            </w:tcMar>
            <w:vAlign w:val="top"/>
            <w:hideMark/>
          </w:tcPr>
          <w:p>
            <w:pPr>
              <w:pStyle w:val="divdocumentinfoSeculli"/>
              <w:numPr>
                <w:ilvl w:val="0"/>
                <w:numId w:val="16"/>
              </w:numPr>
              <w:pBdr>
                <w:top w:val="none" w:sz="0" w:space="0" w:color="auto"/>
                <w:left w:val="none" w:sz="0" w:space="0" w:color="auto"/>
                <w:bottom w:val="none" w:sz="0" w:space="0" w:color="auto"/>
                <w:right w:val="none" w:sz="0" w:space="0" w:color="auto"/>
              </w:pBdr>
              <w:spacing w:before="0" w:after="0" w:line="280" w:lineRule="atLeast"/>
              <w:ind w:left="273" w:right="0" w:hanging="283"/>
              <w:rPr>
                <w:rStyle w:val="span"/>
                <w:rFonts w:ascii="Century Gothic" w:eastAsia="Century Gothic" w:hAnsi="Century Gothic" w:cs="Century Gothic"/>
                <w:color w:val="231F20"/>
                <w:sz w:val="18"/>
                <w:szCs w:val="18"/>
                <w:bdr w:val="none" w:sz="0" w:space="0" w:color="auto"/>
                <w:vertAlign w:val="baseline"/>
              </w:rPr>
            </w:pPr>
            <w:r>
              <w:rPr>
                <w:rStyle w:val="span"/>
                <w:rFonts w:ascii="Century Gothic" w:eastAsia="Century Gothic" w:hAnsi="Century Gothic" w:cs="Century Gothic"/>
                <w:color w:val="231F20"/>
                <w:sz w:val="18"/>
                <w:szCs w:val="18"/>
                <w:bdr w:val="none" w:sz="0" w:space="0" w:color="auto"/>
                <w:vertAlign w:val="baseline"/>
              </w:rPr>
              <w:t>Debugging techniques</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infoSecparagraph"/>
                <w:rFonts w:ascii="Century Gothic" w:eastAsia="Century Gothic" w:hAnsi="Century Gothic" w:cs="Century Gothic"/>
                <w:color w:val="231F20"/>
                <w:sz w:val="18"/>
                <w:szCs w:val="18"/>
                <w:bdr w:val="none" w:sz="0" w:space="0" w:color="auto"/>
                <w:vertAlign w:val="baseline"/>
              </w:rPr>
            </w:pPr>
          </w:p>
        </w:tc>
      </w:tr>
      <w:tr>
        <w:tblPrEx>
          <w:tblW w:w="0" w:type="auto"/>
          <w:tblCellSpacing w:w="0" w:type="dxa"/>
          <w:tblInd w:w="0" w:type="dxa"/>
          <w:tblLayout w:type="fixed"/>
          <w:tblCellMar>
            <w:top w:w="0" w:type="dxa"/>
            <w:left w:w="0" w:type="dxa"/>
            <w:bottom w:w="0" w:type="dxa"/>
            <w:right w:w="0" w:type="dxa"/>
          </w:tblCellMar>
          <w:tblLook w:val="05E0"/>
        </w:tblPrEx>
        <w:trPr>
          <w:tblCellSpacing w:w="0" w:type="dxa"/>
        </w:trPr>
        <w:tc>
          <w:tcPr>
            <w:tcW w:w="5130" w:type="dxa"/>
            <w:tcMar>
              <w:top w:w="100" w:type="dxa"/>
              <w:left w:w="0" w:type="dxa"/>
              <w:bottom w:w="0" w:type="dxa"/>
              <w:right w:w="0" w:type="dxa"/>
            </w:tcMar>
            <w:vAlign w:val="top"/>
            <w:hideMark/>
          </w:tcPr>
          <w:p>
            <w:pPr>
              <w:pStyle w:val="divdocumentinfoSeculli"/>
              <w:numPr>
                <w:ilvl w:val="0"/>
                <w:numId w:val="17"/>
              </w:numPr>
              <w:pBdr>
                <w:top w:val="none" w:sz="0" w:space="0" w:color="auto"/>
                <w:left w:val="none" w:sz="0" w:space="0" w:color="auto"/>
                <w:bottom w:val="none" w:sz="0" w:space="0" w:color="auto"/>
                <w:right w:val="none" w:sz="0" w:space="0" w:color="auto"/>
              </w:pBdr>
              <w:spacing w:before="0" w:after="0" w:line="280" w:lineRule="atLeast"/>
              <w:ind w:left="273" w:right="0" w:hanging="283"/>
              <w:rPr>
                <w:rStyle w:val="span"/>
                <w:rFonts w:ascii="Century Gothic" w:eastAsia="Century Gothic" w:hAnsi="Century Gothic" w:cs="Century Gothic"/>
                <w:color w:val="231F20"/>
                <w:sz w:val="18"/>
                <w:szCs w:val="18"/>
                <w:bdr w:val="none" w:sz="0" w:space="0" w:color="auto"/>
                <w:vertAlign w:val="baseline"/>
              </w:rPr>
            </w:pPr>
            <w:r>
              <w:rPr>
                <w:rStyle w:val="span"/>
                <w:rFonts w:ascii="Century Gothic" w:eastAsia="Century Gothic" w:hAnsi="Century Gothic" w:cs="Century Gothic"/>
                <w:color w:val="231F20"/>
                <w:sz w:val="18"/>
                <w:szCs w:val="18"/>
                <w:bdr w:val="none" w:sz="0" w:space="0" w:color="auto"/>
                <w:vertAlign w:val="baseline"/>
              </w:rPr>
              <w:t>System testing methodologies</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infoSecparagraph"/>
                <w:rFonts w:ascii="Century Gothic" w:eastAsia="Century Gothic" w:hAnsi="Century Gothic" w:cs="Century Gothic"/>
                <w:color w:val="231F20"/>
                <w:sz w:val="18"/>
                <w:szCs w:val="18"/>
                <w:bdr w:val="none" w:sz="0" w:space="0" w:color="auto"/>
                <w:vertAlign w:val="baseline"/>
              </w:rPr>
            </w:pPr>
          </w:p>
        </w:tc>
        <w:tc>
          <w:tcPr>
            <w:tcW w:w="300" w:type="dxa"/>
            <w:tcMar>
              <w:top w:w="100" w:type="dxa"/>
              <w:left w:w="0" w:type="dxa"/>
              <w:bottom w:w="0" w:type="dxa"/>
              <w:right w:w="0" w:type="dxa"/>
            </w:tcMar>
            <w:vAlign w:val="top"/>
            <w:hideMark/>
          </w:tcPr>
          <w:p/>
        </w:tc>
        <w:tc>
          <w:tcPr>
            <w:tcW w:w="5130" w:type="dxa"/>
            <w:tcMar>
              <w:top w:w="100" w:type="dxa"/>
              <w:left w:w="0" w:type="dxa"/>
              <w:bottom w:w="0" w:type="dxa"/>
              <w:right w:w="0" w:type="dxa"/>
            </w:tcMar>
            <w:vAlign w:val="top"/>
            <w:hideMark/>
          </w:tcPr>
          <w:p>
            <w:pPr>
              <w:pStyle w:val="divdocumentinfoSeculli"/>
              <w:numPr>
                <w:ilvl w:val="0"/>
                <w:numId w:val="18"/>
              </w:numPr>
              <w:pBdr>
                <w:top w:val="none" w:sz="0" w:space="0" w:color="auto"/>
                <w:left w:val="none" w:sz="0" w:space="0" w:color="auto"/>
                <w:bottom w:val="none" w:sz="0" w:space="0" w:color="auto"/>
                <w:right w:val="none" w:sz="0" w:space="0" w:color="auto"/>
              </w:pBdr>
              <w:spacing w:before="0" w:after="0" w:line="280" w:lineRule="atLeast"/>
              <w:ind w:left="273" w:right="0" w:hanging="283"/>
              <w:rPr>
                <w:rStyle w:val="span"/>
                <w:rFonts w:ascii="Century Gothic" w:eastAsia="Century Gothic" w:hAnsi="Century Gothic" w:cs="Century Gothic"/>
                <w:color w:val="231F20"/>
                <w:sz w:val="18"/>
                <w:szCs w:val="18"/>
                <w:bdr w:val="none" w:sz="0" w:space="0" w:color="auto"/>
                <w:vertAlign w:val="baseline"/>
              </w:rPr>
            </w:pPr>
            <w:r>
              <w:rPr>
                <w:rStyle w:val="span"/>
                <w:rFonts w:ascii="Century Gothic" w:eastAsia="Century Gothic" w:hAnsi="Century Gothic" w:cs="Century Gothic"/>
                <w:color w:val="231F20"/>
                <w:sz w:val="18"/>
                <w:szCs w:val="18"/>
                <w:bdr w:val="none" w:sz="0" w:space="0" w:color="auto"/>
                <w:vertAlign w:val="baseline"/>
              </w:rPr>
              <w:t>Code modernization practices</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infoSecparagraph"/>
                <w:rFonts w:ascii="Century Gothic" w:eastAsia="Century Gothic" w:hAnsi="Century Gothic" w:cs="Century Gothic"/>
                <w:color w:val="231F20"/>
                <w:sz w:val="18"/>
                <w:szCs w:val="18"/>
                <w:bdr w:val="none" w:sz="0" w:space="0" w:color="auto"/>
                <w:vertAlign w:val="baseline"/>
              </w:rPr>
            </w:pPr>
          </w:p>
        </w:tc>
      </w:tr>
      <w:tr>
        <w:tblPrEx>
          <w:tblW w:w="0" w:type="auto"/>
          <w:tblCellSpacing w:w="0" w:type="dxa"/>
          <w:tblInd w:w="0" w:type="dxa"/>
          <w:tblLayout w:type="fixed"/>
          <w:tblCellMar>
            <w:top w:w="0" w:type="dxa"/>
            <w:left w:w="0" w:type="dxa"/>
            <w:bottom w:w="0" w:type="dxa"/>
            <w:right w:w="0" w:type="dxa"/>
          </w:tblCellMar>
          <w:tblLook w:val="05E0"/>
        </w:tblPrEx>
        <w:trPr>
          <w:gridAfter w:val="2"/>
          <w:wAfter w:w="720" w:type="dxa"/>
          <w:tblCellSpacing w:w="0" w:type="dxa"/>
        </w:trPr>
        <w:tc>
          <w:tcPr>
            <w:tcW w:w="5130" w:type="dxa"/>
            <w:tcMar>
              <w:top w:w="100" w:type="dxa"/>
              <w:left w:w="0" w:type="dxa"/>
              <w:bottom w:w="0" w:type="dxa"/>
              <w:right w:w="0" w:type="dxa"/>
            </w:tcMar>
            <w:vAlign w:val="top"/>
            <w:hideMark/>
          </w:tcPr>
          <w:p>
            <w:pPr>
              <w:pStyle w:val="divdocumentinfoSeculli"/>
              <w:numPr>
                <w:ilvl w:val="0"/>
                <w:numId w:val="19"/>
              </w:numPr>
              <w:pBdr>
                <w:top w:val="none" w:sz="0" w:space="0" w:color="auto"/>
                <w:left w:val="none" w:sz="0" w:space="0" w:color="auto"/>
                <w:bottom w:val="none" w:sz="0" w:space="0" w:color="auto"/>
                <w:right w:val="none" w:sz="0" w:space="0" w:color="auto"/>
              </w:pBdr>
              <w:spacing w:before="0" w:after="0" w:line="280" w:lineRule="atLeast"/>
              <w:ind w:left="273" w:right="0" w:hanging="283"/>
              <w:rPr>
                <w:rStyle w:val="span"/>
                <w:rFonts w:ascii="Century Gothic" w:eastAsia="Century Gothic" w:hAnsi="Century Gothic" w:cs="Century Gothic"/>
                <w:color w:val="231F20"/>
                <w:sz w:val="18"/>
                <w:szCs w:val="18"/>
                <w:bdr w:val="none" w:sz="0" w:space="0" w:color="auto"/>
                <w:vertAlign w:val="baseline"/>
              </w:rPr>
            </w:pPr>
            <w:r>
              <w:rPr>
                <w:rStyle w:val="span"/>
                <w:rFonts w:ascii="Century Gothic" w:eastAsia="Century Gothic" w:hAnsi="Century Gothic" w:cs="Century Gothic"/>
                <w:color w:val="231F20"/>
                <w:sz w:val="18"/>
                <w:szCs w:val="18"/>
                <w:bdr w:val="none" w:sz="0" w:space="0" w:color="auto"/>
                <w:vertAlign w:val="baseline"/>
              </w:rPr>
              <w:t>Technical communication skills</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infoSecparagraph"/>
                <w:rFonts w:ascii="Century Gothic" w:eastAsia="Century Gothic" w:hAnsi="Century Gothic" w:cs="Century Gothic"/>
                <w:color w:val="231F20"/>
                <w:sz w:val="18"/>
                <w:szCs w:val="18"/>
                <w:bdr w:val="none" w:sz="0" w:space="0" w:color="auto"/>
                <w:vertAlign w:val="baseline"/>
              </w:rPr>
            </w:pPr>
          </w:p>
        </w:tc>
      </w:tr>
    </w:tbl>
    <w:p>
      <w:pPr>
        <w:rPr>
          <w:vanish/>
        </w:rPr>
      </w:pPr>
    </w:p>
    <w:tbl>
      <w:tblPr>
        <w:tblStyle w:val="displaytable"/>
        <w:tblW w:w="1600" w:type="dxa"/>
        <w:tblCellSpacing w:w="0" w:type="dxa"/>
        <w:tblCellMar>
          <w:top w:w="0" w:type="dxa"/>
          <w:left w:w="0" w:type="dxa"/>
          <w:bottom w:w="0" w:type="dxa"/>
          <w:right w:w="0" w:type="dxa"/>
        </w:tblCellMar>
        <w:tblLook w:val="05E0"/>
      </w:tblPr>
      <w:tblGrid>
        <w:gridCol w:w="1600"/>
      </w:tblGrid>
      <w:tr>
        <w:tblPrEx>
          <w:tblW w:w="1600" w:type="dxa"/>
          <w:tblCellSpacing w:w="0" w:type="dxa"/>
          <w:tblCellMar>
            <w:top w:w="0" w:type="dxa"/>
            <w:left w:w="0" w:type="dxa"/>
            <w:bottom w:w="0" w:type="dxa"/>
            <w:right w:w="0" w:type="dxa"/>
          </w:tblCellMar>
          <w:tblLook w:val="05E0"/>
        </w:tblPrEx>
        <w:trPr>
          <w:tblCellSpacing w:w="0" w:type="dxa"/>
        </w:trPr>
        <w:tc>
          <w:tcPr>
            <w:tcW w:w="1600" w:type="dxa"/>
            <w:tcMar>
              <w:top w:w="420" w:type="dxa"/>
              <w:left w:w="0" w:type="dxa"/>
              <w:bottom w:w="0" w:type="dxa"/>
              <w:right w:w="0" w:type="dxa"/>
            </w:tcMar>
            <w:vAlign w:val="bottom"/>
            <w:hideMark/>
          </w:tcPr>
          <w:p>
            <w:pPr>
              <w:pStyle w:val="topborder"/>
              <w:pBdr>
                <w:top w:val="single" w:sz="8" w:space="0" w:color="E3D7DA"/>
                <w:left w:val="none" w:sz="0" w:space="0" w:color="auto"/>
                <w:bottom w:val="none" w:sz="0" w:space="6" w:color="auto"/>
                <w:right w:val="none" w:sz="0" w:space="0" w:color="auto"/>
              </w:pBdr>
              <w:spacing w:before="0" w:after="0"/>
              <w:ind w:left="0" w:right="0"/>
              <w:rPr>
                <w:rStyle w:val="displaycell"/>
                <w:rFonts w:ascii="Century Gothic" w:eastAsia="Century Gothic" w:hAnsi="Century Gothic" w:cs="Century Gothic"/>
                <w:color w:val="231F20"/>
                <w:sz w:val="0"/>
                <w:szCs w:val="0"/>
                <w:bdr w:val="none" w:sz="0" w:space="0" w:color="auto"/>
                <w:vertAlign w:val="baseline"/>
              </w:rPr>
            </w:pPr>
            <w:r>
              <w:rPr>
                <w:rStyle w:val="displaycell"/>
                <w:rFonts w:ascii="Century Gothic" w:eastAsia="Century Gothic" w:hAnsi="Century Gothic" w:cs="Century Gothic"/>
                <w:color w:val="231F20"/>
                <w:bdr w:val="none" w:sz="0" w:space="0" w:color="auto"/>
                <w:vertAlign w:val="baseline"/>
              </w:rPr>
              <w:t> </w:t>
            </w:r>
          </w:p>
        </w:tc>
      </w:tr>
    </w:tbl>
    <w:p>
      <w:pPr>
        <w:pStyle w:val="divdocumentdivsectiontitle"/>
        <w:pBdr>
          <w:top w:val="none" w:sz="0" w:space="0" w:color="auto"/>
          <w:left w:val="none" w:sz="0" w:space="0" w:color="auto"/>
          <w:bottom w:val="none" w:sz="0" w:space="5" w:color="auto"/>
          <w:right w:val="none" w:sz="0" w:space="0" w:color="auto"/>
        </w:pBdr>
        <w:spacing w:before="0" w:after="0"/>
        <w:ind w:left="0" w:right="0"/>
        <w:rPr>
          <w:rFonts w:ascii="Century Gothic" w:eastAsia="Century Gothic" w:hAnsi="Century Gothic" w:cs="Century Gothic"/>
          <w:b/>
          <w:bCs/>
          <w:color w:val="34393E"/>
          <w:sz w:val="28"/>
          <w:szCs w:val="28"/>
          <w:bdr w:val="none" w:sz="0" w:space="0" w:color="auto"/>
          <w:vertAlign w:val="baseline"/>
        </w:rPr>
      </w:pPr>
      <w:r>
        <w:rPr>
          <w:rFonts w:ascii="Century Gothic" w:eastAsia="Century Gothic" w:hAnsi="Century Gothic" w:cs="Century Gothic"/>
          <w:b/>
          <w:bCs/>
          <w:bdr w:val="none" w:sz="0" w:space="0" w:color="auto"/>
          <w:vertAlign w:val="baseline"/>
        </w:rPr>
        <w:t>Experience</w:t>
      </w:r>
    </w:p>
    <w:p>
      <w:pPr>
        <w:pStyle w:val="divdocumentsinglecolumn"/>
        <w:pBdr>
          <w:top w:val="none" w:sz="0" w:space="0" w:color="auto"/>
          <w:left w:val="none" w:sz="0" w:space="0" w:color="auto"/>
          <w:bottom w:val="none" w:sz="0" w:space="0" w:color="auto"/>
          <w:right w:val="none" w:sz="0" w:space="0" w:color="auto"/>
        </w:pBdr>
        <w:spacing w:before="0" w:line="280" w:lineRule="atLeast"/>
        <w:ind w:left="0" w:right="0"/>
        <w:rPr>
          <w:rFonts w:ascii="Century Gothic" w:eastAsia="Century Gothic" w:hAnsi="Century Gothic" w:cs="Century Gothic"/>
          <w:color w:val="231F20"/>
          <w:sz w:val="18"/>
          <w:szCs w:val="18"/>
          <w:bdr w:val="none" w:sz="0" w:space="0" w:color="auto"/>
          <w:vertAlign w:val="baseline"/>
        </w:rPr>
      </w:pPr>
      <w:r>
        <w:rPr>
          <w:rStyle w:val="jobtitle"/>
          <w:rFonts w:ascii="Century Gothic" w:eastAsia="Century Gothic" w:hAnsi="Century Gothic" w:cs="Century Gothic"/>
          <w:b/>
          <w:bCs/>
          <w:caps/>
          <w:color w:val="231F20"/>
          <w:sz w:val="18"/>
          <w:szCs w:val="18"/>
        </w:rPr>
        <w:t>CoFounder</w:t>
      </w:r>
      <w:r>
        <w:rPr>
          <w:rStyle w:val="span"/>
          <w:rFonts w:ascii="Century Gothic" w:eastAsia="Century Gothic" w:hAnsi="Century Gothic" w:cs="Century Gothic"/>
          <w:color w:val="231F20"/>
          <w:sz w:val="18"/>
          <w:szCs w:val="18"/>
        </w:rPr>
        <w:t xml:space="preserve"> | </w:t>
      </w:r>
      <w:r>
        <w:rPr>
          <w:rStyle w:val="span"/>
          <w:rFonts w:ascii="Century Gothic" w:eastAsia="Century Gothic" w:hAnsi="Century Gothic" w:cs="Century Gothic"/>
          <w:color w:val="231F20"/>
          <w:sz w:val="18"/>
          <w:szCs w:val="18"/>
        </w:rPr>
        <w:t>01/2026</w:t>
      </w:r>
      <w:r>
        <w:rPr>
          <w:rStyle w:val="span"/>
          <w:rFonts w:ascii="Century Gothic" w:eastAsia="Century Gothic" w:hAnsi="Century Gothic" w:cs="Century Gothic"/>
          <w:color w:val="231F20"/>
          <w:sz w:val="18"/>
          <w:szCs w:val="18"/>
        </w:rPr>
        <w:t xml:space="preserve"> - </w:t>
      </w:r>
      <w:r>
        <w:rPr>
          <w:rStyle w:val="span"/>
          <w:rFonts w:ascii="Century Gothic" w:eastAsia="Century Gothic" w:hAnsi="Century Gothic" w:cs="Century Gothic"/>
          <w:color w:val="231F20"/>
          <w:sz w:val="18"/>
          <w:szCs w:val="18"/>
        </w:rPr>
        <w:t>Current</w:t>
      </w:r>
      <w:r>
        <w:rPr>
          <w:rStyle w:val="singlecolumnspanpaddedlinenth-child1"/>
          <w:rFonts w:ascii="Century Gothic" w:eastAsia="Century Gothic" w:hAnsi="Century Gothic" w:cs="Century Gothic"/>
          <w:color w:val="231F20"/>
          <w:sz w:val="18"/>
          <w:szCs w:val="18"/>
        </w:rPr>
        <w:t xml:space="preserve"> </w:t>
      </w:r>
    </w:p>
    <w:p>
      <w:pPr>
        <w:pStyle w:val="spanpaddedline"/>
        <w:spacing w:before="0" w:after="0" w:line="280" w:lineRule="atLeast"/>
        <w:ind w:left="0" w:right="0"/>
        <w:rPr>
          <w:rFonts w:ascii="Century Gothic" w:eastAsia="Century Gothic" w:hAnsi="Century Gothic" w:cs="Century Gothic"/>
          <w:b/>
          <w:bCs/>
          <w:color w:val="000000"/>
          <w:sz w:val="18"/>
          <w:szCs w:val="18"/>
          <w:bdr w:val="none" w:sz="0" w:space="0" w:color="auto"/>
          <w:vertAlign w:val="baseline"/>
        </w:rPr>
      </w:pPr>
      <w:r>
        <w:rPr>
          <w:rStyle w:val="span"/>
          <w:rFonts w:ascii="Century Gothic" w:eastAsia="Century Gothic" w:hAnsi="Century Gothic" w:cs="Century Gothic"/>
          <w:b/>
          <w:bCs/>
          <w:color w:val="000000"/>
          <w:sz w:val="18"/>
          <w:szCs w:val="18"/>
        </w:rPr>
        <w:t>Stealth Startup</w:t>
      </w:r>
      <w:r>
        <w:rPr>
          <w:rStyle w:val="span"/>
          <w:rFonts w:ascii="Century Gothic" w:eastAsia="Century Gothic" w:hAnsi="Century Gothic" w:cs="Century Gothic"/>
          <w:b/>
          <w:bCs/>
          <w:color w:val="000000"/>
          <w:sz w:val="18"/>
          <w:szCs w:val="18"/>
        </w:rPr>
        <w:t xml:space="preserve"> - </w:t>
      </w:r>
      <w:r>
        <w:rPr>
          <w:rStyle w:val="span"/>
          <w:rFonts w:ascii="Century Gothic" w:eastAsia="Century Gothic" w:hAnsi="Century Gothic" w:cs="Century Gothic"/>
          <w:b/>
          <w:bCs/>
          <w:color w:val="000000"/>
          <w:sz w:val="18"/>
          <w:szCs w:val="18"/>
        </w:rPr>
        <w:t>Santa Clara</w:t>
      </w:r>
      <w:r>
        <w:rPr>
          <w:rStyle w:val="span"/>
          <w:rFonts w:ascii="Century Gothic" w:eastAsia="Century Gothic" w:hAnsi="Century Gothic" w:cs="Century Gothic"/>
          <w:b/>
          <w:bCs/>
          <w:color w:val="000000"/>
          <w:sz w:val="18"/>
          <w:szCs w:val="18"/>
        </w:rPr>
        <w:t xml:space="preserve">, </w:t>
      </w:r>
      <w:r>
        <w:rPr>
          <w:rStyle w:val="span"/>
          <w:rFonts w:ascii="Century Gothic" w:eastAsia="Century Gothic" w:hAnsi="Century Gothic" w:cs="Century Gothic"/>
          <w:b/>
          <w:bCs/>
          <w:color w:val="000000"/>
          <w:sz w:val="18"/>
          <w:szCs w:val="18"/>
        </w:rPr>
        <w:t>California</w:t>
      </w:r>
      <w:r>
        <w:rPr>
          <w:rFonts w:ascii="Century Gothic" w:eastAsia="Century Gothic" w:hAnsi="Century Gothic" w:cs="Century Gothic"/>
          <w:b/>
          <w:bCs/>
          <w:color w:val="000000"/>
          <w:sz w:val="18"/>
          <w:szCs w:val="18"/>
          <w:bdr w:val="none" w:sz="0" w:space="0" w:color="auto"/>
          <w:vertAlign w:val="baseline"/>
        </w:rPr>
        <w:t xml:space="preserve"> </w:t>
      </w:r>
    </w:p>
    <w:p>
      <w:pPr>
        <w:pStyle w:val="divdocumentulli"/>
        <w:numPr>
          <w:ilvl w:val="0"/>
          <w:numId w:val="20"/>
        </w:numPr>
        <w:spacing w:before="0" w:after="0" w:line="280" w:lineRule="atLeast"/>
        <w:ind w:left="380" w:right="0" w:hanging="283"/>
        <w:rPr>
          <w:rStyle w:val="span"/>
          <w:rFonts w:ascii="Century Gothic" w:eastAsia="Century Gothic" w:hAnsi="Century Gothic" w:cs="Century Gothic"/>
          <w:color w:val="231F20"/>
          <w:sz w:val="18"/>
          <w:szCs w:val="18"/>
          <w:bdr w:val="none" w:sz="0" w:space="0" w:color="auto"/>
          <w:vertAlign w:val="baseline"/>
        </w:rPr>
      </w:pPr>
      <w:r>
        <w:rPr>
          <w:rStyle w:val="span"/>
          <w:rFonts w:ascii="Century Gothic" w:eastAsia="Century Gothic" w:hAnsi="Century Gothic" w:cs="Century Gothic"/>
          <w:color w:val="231F20"/>
          <w:sz w:val="18"/>
          <w:szCs w:val="18"/>
          <w:bdr w:val="none" w:sz="0" w:space="0" w:color="auto"/>
          <w:vertAlign w:val="baseline"/>
        </w:rPr>
        <w:t>Co-founding and architecting a stealth-stage software platform focused on API-driven systems and backend infrastructure</w:t>
      </w:r>
    </w:p>
    <w:p>
      <w:pPr>
        <w:pStyle w:val="divdocumentulli"/>
        <w:numPr>
          <w:ilvl w:val="0"/>
          <w:numId w:val="20"/>
        </w:numPr>
        <w:spacing w:after="0" w:line="280" w:lineRule="atLeast"/>
        <w:ind w:left="380" w:right="0" w:hanging="283"/>
        <w:rPr>
          <w:rStyle w:val="span"/>
          <w:rFonts w:ascii="Century Gothic" w:eastAsia="Century Gothic" w:hAnsi="Century Gothic" w:cs="Century Gothic"/>
          <w:color w:val="231F20"/>
          <w:sz w:val="18"/>
          <w:szCs w:val="18"/>
          <w:bdr w:val="none" w:sz="0" w:space="0" w:color="auto"/>
          <w:vertAlign w:val="baseline"/>
        </w:rPr>
      </w:pPr>
      <w:r>
        <w:rPr>
          <w:rStyle w:val="span"/>
          <w:rFonts w:ascii="Century Gothic" w:eastAsia="Century Gothic" w:hAnsi="Century Gothic" w:cs="Century Gothic"/>
          <w:color w:val="231F20"/>
          <w:sz w:val="18"/>
          <w:szCs w:val="18"/>
          <w:bdr w:val="none" w:sz="0" w:space="0" w:color="auto"/>
          <w:vertAlign w:val="baseline"/>
        </w:rPr>
        <w:t>Conducted research in the field of Artificial Intelligence to stay up-to-date with the latest advancements.</w:t>
      </w:r>
    </w:p>
    <w:p>
      <w:pPr>
        <w:pStyle w:val="divdocumentulli"/>
        <w:numPr>
          <w:ilvl w:val="0"/>
          <w:numId w:val="20"/>
        </w:numPr>
        <w:spacing w:after="0" w:line="280" w:lineRule="atLeast"/>
        <w:ind w:left="380" w:right="0" w:hanging="283"/>
        <w:rPr>
          <w:rStyle w:val="span"/>
          <w:rFonts w:ascii="Century Gothic" w:eastAsia="Century Gothic" w:hAnsi="Century Gothic" w:cs="Century Gothic"/>
          <w:color w:val="231F20"/>
          <w:sz w:val="18"/>
          <w:szCs w:val="18"/>
          <w:bdr w:val="none" w:sz="0" w:space="0" w:color="auto"/>
          <w:vertAlign w:val="baseline"/>
        </w:rPr>
      </w:pPr>
      <w:r>
        <w:rPr>
          <w:rStyle w:val="span"/>
          <w:rFonts w:ascii="Century Gothic" w:eastAsia="Century Gothic" w:hAnsi="Century Gothic" w:cs="Century Gothic"/>
          <w:color w:val="231F20"/>
          <w:sz w:val="18"/>
          <w:szCs w:val="18"/>
          <w:bdr w:val="none" w:sz="0" w:space="0" w:color="auto"/>
          <w:vertAlign w:val="baseline"/>
        </w:rPr>
        <w:t>Led projects to enhance machine learning frameworks and improve performance efficiency.</w:t>
      </w:r>
    </w:p>
    <w:p>
      <w:pPr>
        <w:pStyle w:val="divdocumentulli"/>
        <w:numPr>
          <w:ilvl w:val="0"/>
          <w:numId w:val="20"/>
        </w:numPr>
        <w:spacing w:after="0" w:line="280" w:lineRule="atLeast"/>
        <w:ind w:left="380" w:right="0" w:hanging="283"/>
        <w:rPr>
          <w:rStyle w:val="span"/>
          <w:rFonts w:ascii="Century Gothic" w:eastAsia="Century Gothic" w:hAnsi="Century Gothic" w:cs="Century Gothic"/>
          <w:color w:val="231F20"/>
          <w:sz w:val="18"/>
          <w:szCs w:val="18"/>
          <w:bdr w:val="none" w:sz="0" w:space="0" w:color="auto"/>
          <w:vertAlign w:val="baseline"/>
        </w:rPr>
      </w:pPr>
      <w:r>
        <w:rPr>
          <w:rStyle w:val="span"/>
          <w:rFonts w:ascii="Century Gothic" w:eastAsia="Century Gothic" w:hAnsi="Century Gothic" w:cs="Century Gothic"/>
          <w:color w:val="231F20"/>
          <w:sz w:val="18"/>
          <w:szCs w:val="18"/>
          <w:bdr w:val="none" w:sz="0" w:space="0" w:color="auto"/>
          <w:vertAlign w:val="baseline"/>
        </w:rPr>
        <w:t>Created and maintained corporate website, marketing materials, and social media accounts.</w:t>
      </w:r>
    </w:p>
    <w:p>
      <w:pPr>
        <w:pStyle w:val="divdocumentsinglecolumn"/>
        <w:pBdr>
          <w:top w:val="none" w:sz="0" w:space="0" w:color="auto"/>
          <w:left w:val="none" w:sz="0" w:space="0" w:color="auto"/>
          <w:bottom w:val="none" w:sz="0" w:space="0" w:color="auto"/>
          <w:right w:val="none" w:sz="0" w:space="0" w:color="auto"/>
        </w:pBdr>
        <w:spacing w:before="300" w:line="280" w:lineRule="atLeast"/>
        <w:ind w:left="0" w:right="0"/>
        <w:rPr>
          <w:rFonts w:ascii="Century Gothic" w:eastAsia="Century Gothic" w:hAnsi="Century Gothic" w:cs="Century Gothic"/>
          <w:color w:val="231F20"/>
          <w:sz w:val="18"/>
          <w:szCs w:val="18"/>
          <w:bdr w:val="none" w:sz="0" w:space="0" w:color="auto"/>
          <w:vertAlign w:val="baseline"/>
        </w:rPr>
      </w:pPr>
      <w:r>
        <w:rPr>
          <w:rStyle w:val="jobtitle"/>
          <w:rFonts w:ascii="Century Gothic" w:eastAsia="Century Gothic" w:hAnsi="Century Gothic" w:cs="Century Gothic"/>
          <w:b/>
          <w:bCs/>
          <w:caps/>
          <w:color w:val="231F20"/>
          <w:sz w:val="18"/>
          <w:szCs w:val="18"/>
        </w:rPr>
        <w:t>Independent Software Engineer (Freelance /Sales Consultant</w:t>
      </w:r>
      <w:r>
        <w:rPr>
          <w:rStyle w:val="span"/>
          <w:rFonts w:ascii="Century Gothic" w:eastAsia="Century Gothic" w:hAnsi="Century Gothic" w:cs="Century Gothic"/>
          <w:color w:val="231F20"/>
          <w:sz w:val="18"/>
          <w:szCs w:val="18"/>
        </w:rPr>
        <w:t xml:space="preserve"> | </w:t>
      </w:r>
      <w:r>
        <w:rPr>
          <w:rStyle w:val="span"/>
          <w:rFonts w:ascii="Century Gothic" w:eastAsia="Century Gothic" w:hAnsi="Century Gothic" w:cs="Century Gothic"/>
          <w:color w:val="231F20"/>
          <w:sz w:val="18"/>
          <w:szCs w:val="18"/>
        </w:rPr>
        <w:t>06/2025</w:t>
      </w:r>
      <w:r>
        <w:rPr>
          <w:rStyle w:val="span"/>
          <w:rFonts w:ascii="Century Gothic" w:eastAsia="Century Gothic" w:hAnsi="Century Gothic" w:cs="Century Gothic"/>
          <w:color w:val="231F20"/>
          <w:sz w:val="18"/>
          <w:szCs w:val="18"/>
        </w:rPr>
        <w:t xml:space="preserve"> - </w:t>
      </w:r>
      <w:r>
        <w:rPr>
          <w:rStyle w:val="span"/>
          <w:rFonts w:ascii="Century Gothic" w:eastAsia="Century Gothic" w:hAnsi="Century Gothic" w:cs="Century Gothic"/>
          <w:color w:val="231F20"/>
          <w:sz w:val="18"/>
          <w:szCs w:val="18"/>
        </w:rPr>
        <w:t>Current</w:t>
      </w:r>
      <w:r>
        <w:rPr>
          <w:rStyle w:val="singlecolumnspanpaddedlinenth-child1"/>
          <w:rFonts w:ascii="Century Gothic" w:eastAsia="Century Gothic" w:hAnsi="Century Gothic" w:cs="Century Gothic"/>
          <w:color w:val="231F20"/>
          <w:sz w:val="18"/>
          <w:szCs w:val="18"/>
        </w:rPr>
        <w:t xml:space="preserve"> </w:t>
      </w:r>
    </w:p>
    <w:p>
      <w:pPr>
        <w:pStyle w:val="spanpaddedline"/>
        <w:spacing w:before="0" w:after="0" w:line="280" w:lineRule="atLeast"/>
        <w:ind w:left="0" w:right="0"/>
        <w:rPr>
          <w:rFonts w:ascii="Century Gothic" w:eastAsia="Century Gothic" w:hAnsi="Century Gothic" w:cs="Century Gothic"/>
          <w:b/>
          <w:bCs/>
          <w:color w:val="000000"/>
          <w:sz w:val="18"/>
          <w:szCs w:val="18"/>
          <w:bdr w:val="none" w:sz="0" w:space="0" w:color="auto"/>
          <w:vertAlign w:val="baseline"/>
        </w:rPr>
      </w:pPr>
      <w:r>
        <w:rPr>
          <w:rStyle w:val="span"/>
          <w:rFonts w:ascii="Century Gothic" w:eastAsia="Century Gothic" w:hAnsi="Century Gothic" w:cs="Century Gothic"/>
          <w:b/>
          <w:bCs/>
          <w:color w:val="000000"/>
          <w:sz w:val="18"/>
          <w:szCs w:val="18"/>
        </w:rPr>
        <w:t>Self-Employed</w:t>
      </w:r>
      <w:r>
        <w:rPr>
          <w:rStyle w:val="span"/>
          <w:rFonts w:ascii="Century Gothic" w:eastAsia="Century Gothic" w:hAnsi="Century Gothic" w:cs="Century Gothic"/>
          <w:b/>
          <w:bCs/>
          <w:color w:val="000000"/>
          <w:sz w:val="18"/>
          <w:szCs w:val="18"/>
        </w:rPr>
        <w:t xml:space="preserve"> - </w:t>
      </w:r>
      <w:r>
        <w:rPr>
          <w:rStyle w:val="span"/>
          <w:rFonts w:ascii="Century Gothic" w:eastAsia="Century Gothic" w:hAnsi="Century Gothic" w:cs="Century Gothic"/>
          <w:b/>
          <w:bCs/>
          <w:color w:val="000000"/>
          <w:sz w:val="18"/>
          <w:szCs w:val="18"/>
        </w:rPr>
        <w:t>Fremont</w:t>
      </w:r>
      <w:r>
        <w:rPr>
          <w:rStyle w:val="span"/>
          <w:rFonts w:ascii="Century Gothic" w:eastAsia="Century Gothic" w:hAnsi="Century Gothic" w:cs="Century Gothic"/>
          <w:b/>
          <w:bCs/>
          <w:color w:val="000000"/>
          <w:sz w:val="18"/>
          <w:szCs w:val="18"/>
        </w:rPr>
        <w:t xml:space="preserve">, </w:t>
      </w:r>
      <w:r>
        <w:rPr>
          <w:rStyle w:val="span"/>
          <w:rFonts w:ascii="Century Gothic" w:eastAsia="Century Gothic" w:hAnsi="Century Gothic" w:cs="Century Gothic"/>
          <w:b/>
          <w:bCs/>
          <w:color w:val="000000"/>
          <w:sz w:val="18"/>
          <w:szCs w:val="18"/>
        </w:rPr>
        <w:t>California</w:t>
      </w:r>
      <w:r>
        <w:rPr>
          <w:rFonts w:ascii="Century Gothic" w:eastAsia="Century Gothic" w:hAnsi="Century Gothic" w:cs="Century Gothic"/>
          <w:b/>
          <w:bCs/>
          <w:color w:val="000000"/>
          <w:sz w:val="18"/>
          <w:szCs w:val="18"/>
          <w:bdr w:val="none" w:sz="0" w:space="0" w:color="auto"/>
          <w:vertAlign w:val="baseline"/>
        </w:rPr>
        <w:t xml:space="preserve"> </w:t>
      </w:r>
    </w:p>
    <w:p>
      <w:pPr>
        <w:pStyle w:val="divdocumentulli"/>
        <w:numPr>
          <w:ilvl w:val="0"/>
          <w:numId w:val="21"/>
        </w:numPr>
        <w:spacing w:before="0" w:after="0" w:line="280" w:lineRule="atLeast"/>
        <w:ind w:left="380" w:right="0" w:hanging="283"/>
        <w:rPr>
          <w:rStyle w:val="span"/>
          <w:rFonts w:ascii="Century Gothic" w:eastAsia="Century Gothic" w:hAnsi="Century Gothic" w:cs="Century Gothic"/>
          <w:color w:val="231F20"/>
          <w:sz w:val="18"/>
          <w:szCs w:val="18"/>
          <w:bdr w:val="none" w:sz="0" w:space="0" w:color="auto"/>
          <w:vertAlign w:val="baseline"/>
        </w:rPr>
      </w:pPr>
      <w:r>
        <w:rPr>
          <w:rStyle w:val="span"/>
          <w:rFonts w:ascii="Century Gothic" w:eastAsia="Century Gothic" w:hAnsi="Century Gothic" w:cs="Century Gothic"/>
          <w:color w:val="231F20"/>
          <w:sz w:val="18"/>
          <w:szCs w:val="18"/>
          <w:bdr w:val="none" w:sz="0" w:space="0" w:color="auto"/>
          <w:vertAlign w:val="baseline"/>
        </w:rPr>
        <w:t>Developed innovative AI algorithms for data analysis and predictive modeling.</w:t>
      </w:r>
    </w:p>
    <w:p>
      <w:pPr>
        <w:pStyle w:val="divdocumentulli"/>
        <w:numPr>
          <w:ilvl w:val="0"/>
          <w:numId w:val="21"/>
        </w:numPr>
        <w:spacing w:after="0" w:line="280" w:lineRule="atLeast"/>
        <w:ind w:left="380" w:right="0" w:hanging="283"/>
        <w:rPr>
          <w:rStyle w:val="span"/>
          <w:rFonts w:ascii="Century Gothic" w:eastAsia="Century Gothic" w:hAnsi="Century Gothic" w:cs="Century Gothic"/>
          <w:color w:val="231F20"/>
          <w:sz w:val="18"/>
          <w:szCs w:val="18"/>
          <w:bdr w:val="none" w:sz="0" w:space="0" w:color="auto"/>
          <w:vertAlign w:val="baseline"/>
        </w:rPr>
      </w:pPr>
      <w:r>
        <w:rPr>
          <w:rStyle w:val="span"/>
          <w:rFonts w:ascii="Century Gothic" w:eastAsia="Century Gothic" w:hAnsi="Century Gothic" w:cs="Century Gothic"/>
          <w:color w:val="231F20"/>
          <w:sz w:val="18"/>
          <w:szCs w:val="18"/>
          <w:bdr w:val="none" w:sz="0" w:space="0" w:color="auto"/>
          <w:vertAlign w:val="baseline"/>
        </w:rPr>
        <w:t>Collaborated with cross-functional teams to integrate AI solutions into existing systems.</w:t>
      </w:r>
    </w:p>
    <w:p>
      <w:pPr>
        <w:pStyle w:val="divdocumentulli"/>
        <w:numPr>
          <w:ilvl w:val="0"/>
          <w:numId w:val="21"/>
        </w:numPr>
        <w:spacing w:after="0" w:line="280" w:lineRule="atLeast"/>
        <w:ind w:left="380" w:right="0" w:hanging="283"/>
        <w:rPr>
          <w:rStyle w:val="span"/>
          <w:rFonts w:ascii="Century Gothic" w:eastAsia="Century Gothic" w:hAnsi="Century Gothic" w:cs="Century Gothic"/>
          <w:color w:val="231F20"/>
          <w:sz w:val="18"/>
          <w:szCs w:val="18"/>
          <w:bdr w:val="none" w:sz="0" w:space="0" w:color="auto"/>
          <w:vertAlign w:val="baseline"/>
        </w:rPr>
      </w:pPr>
      <w:r>
        <w:rPr>
          <w:rStyle w:val="span"/>
          <w:rFonts w:ascii="Century Gothic" w:eastAsia="Century Gothic" w:hAnsi="Century Gothic" w:cs="Century Gothic"/>
          <w:color w:val="231F20"/>
          <w:sz w:val="18"/>
          <w:szCs w:val="18"/>
          <w:bdr w:val="none" w:sz="0" w:space="0" w:color="auto"/>
          <w:vertAlign w:val="baseline"/>
        </w:rPr>
        <w:t>Conducted code reviews to ensure quality and maintainability of AI applications.</w:t>
      </w:r>
    </w:p>
    <w:p>
      <w:pPr>
        <w:pStyle w:val="divdocumentulli"/>
        <w:numPr>
          <w:ilvl w:val="0"/>
          <w:numId w:val="21"/>
        </w:numPr>
        <w:spacing w:after="0" w:line="280" w:lineRule="atLeast"/>
        <w:ind w:left="380" w:right="0" w:hanging="283"/>
        <w:rPr>
          <w:rStyle w:val="span"/>
          <w:rFonts w:ascii="Century Gothic" w:eastAsia="Century Gothic" w:hAnsi="Century Gothic" w:cs="Century Gothic"/>
          <w:color w:val="231F20"/>
          <w:sz w:val="18"/>
          <w:szCs w:val="18"/>
          <w:bdr w:val="none" w:sz="0" w:space="0" w:color="auto"/>
          <w:vertAlign w:val="baseline"/>
        </w:rPr>
      </w:pPr>
      <w:r>
        <w:rPr>
          <w:rStyle w:val="span"/>
          <w:rFonts w:ascii="Century Gothic" w:eastAsia="Century Gothic" w:hAnsi="Century Gothic" w:cs="Century Gothic"/>
          <w:color w:val="231F20"/>
          <w:sz w:val="18"/>
          <w:szCs w:val="18"/>
          <w:bdr w:val="none" w:sz="0" w:space="0" w:color="auto"/>
          <w:vertAlign w:val="baseline"/>
        </w:rPr>
        <w:t>Researched emerging technologies to incorporate into software development projects.</w:t>
      </w:r>
    </w:p>
    <w:p>
      <w:pPr>
        <w:pStyle w:val="divdocumentsinglecolumn"/>
        <w:pBdr>
          <w:top w:val="none" w:sz="0" w:space="0" w:color="auto"/>
          <w:left w:val="none" w:sz="0" w:space="0" w:color="auto"/>
          <w:bottom w:val="none" w:sz="0" w:space="0" w:color="auto"/>
          <w:right w:val="none" w:sz="0" w:space="0" w:color="auto"/>
        </w:pBdr>
        <w:spacing w:before="300" w:line="280" w:lineRule="atLeast"/>
        <w:ind w:left="0" w:right="0"/>
        <w:rPr>
          <w:rFonts w:ascii="Century Gothic" w:eastAsia="Century Gothic" w:hAnsi="Century Gothic" w:cs="Century Gothic"/>
          <w:color w:val="231F20"/>
          <w:sz w:val="18"/>
          <w:szCs w:val="18"/>
          <w:bdr w:val="none" w:sz="0" w:space="0" w:color="auto"/>
          <w:vertAlign w:val="baseline"/>
        </w:rPr>
      </w:pPr>
      <w:r>
        <w:rPr>
          <w:rStyle w:val="jobtitle"/>
          <w:rFonts w:ascii="Century Gothic" w:eastAsia="Century Gothic" w:hAnsi="Century Gothic" w:cs="Century Gothic"/>
          <w:b/>
          <w:bCs/>
          <w:caps/>
          <w:color w:val="231F20"/>
          <w:sz w:val="18"/>
          <w:szCs w:val="18"/>
        </w:rPr>
        <w:t>Operations Associate Applications Developer</w:t>
      </w:r>
      <w:r>
        <w:rPr>
          <w:rStyle w:val="span"/>
          <w:rFonts w:ascii="Century Gothic" w:eastAsia="Century Gothic" w:hAnsi="Century Gothic" w:cs="Century Gothic"/>
          <w:color w:val="231F20"/>
          <w:sz w:val="18"/>
          <w:szCs w:val="18"/>
        </w:rPr>
        <w:t xml:space="preserve"> | </w:t>
      </w:r>
      <w:r>
        <w:rPr>
          <w:rStyle w:val="span"/>
          <w:rFonts w:ascii="Century Gothic" w:eastAsia="Century Gothic" w:hAnsi="Century Gothic" w:cs="Century Gothic"/>
          <w:color w:val="231F20"/>
          <w:sz w:val="18"/>
          <w:szCs w:val="18"/>
        </w:rPr>
        <w:t>07/2021</w:t>
      </w:r>
      <w:r>
        <w:rPr>
          <w:rStyle w:val="span"/>
          <w:rFonts w:ascii="Century Gothic" w:eastAsia="Century Gothic" w:hAnsi="Century Gothic" w:cs="Century Gothic"/>
          <w:color w:val="231F20"/>
          <w:sz w:val="18"/>
          <w:szCs w:val="18"/>
        </w:rPr>
        <w:t xml:space="preserve"> - </w:t>
      </w:r>
      <w:r>
        <w:rPr>
          <w:rStyle w:val="span"/>
          <w:rFonts w:ascii="Century Gothic" w:eastAsia="Century Gothic" w:hAnsi="Century Gothic" w:cs="Century Gothic"/>
          <w:color w:val="231F20"/>
          <w:sz w:val="18"/>
          <w:szCs w:val="18"/>
        </w:rPr>
        <w:t>06/2025</w:t>
      </w:r>
      <w:r>
        <w:rPr>
          <w:rStyle w:val="singlecolumnspanpaddedlinenth-child1"/>
          <w:rFonts w:ascii="Century Gothic" w:eastAsia="Century Gothic" w:hAnsi="Century Gothic" w:cs="Century Gothic"/>
          <w:color w:val="231F20"/>
          <w:sz w:val="18"/>
          <w:szCs w:val="18"/>
        </w:rPr>
        <w:t xml:space="preserve"> </w:t>
      </w:r>
    </w:p>
    <w:p>
      <w:pPr>
        <w:pStyle w:val="spanpaddedline"/>
        <w:spacing w:before="0" w:after="0" w:line="280" w:lineRule="atLeast"/>
        <w:ind w:left="0" w:right="0"/>
        <w:rPr>
          <w:rFonts w:ascii="Century Gothic" w:eastAsia="Century Gothic" w:hAnsi="Century Gothic" w:cs="Century Gothic"/>
          <w:b/>
          <w:bCs/>
          <w:color w:val="000000"/>
          <w:sz w:val="18"/>
          <w:szCs w:val="18"/>
          <w:bdr w:val="none" w:sz="0" w:space="0" w:color="auto"/>
          <w:vertAlign w:val="baseline"/>
        </w:rPr>
      </w:pPr>
      <w:r>
        <w:rPr>
          <w:rStyle w:val="span"/>
          <w:rFonts w:ascii="Century Gothic" w:eastAsia="Century Gothic" w:hAnsi="Century Gothic" w:cs="Century Gothic"/>
          <w:b/>
          <w:bCs/>
          <w:color w:val="000000"/>
          <w:sz w:val="18"/>
          <w:szCs w:val="18"/>
        </w:rPr>
        <w:t>Blue Shield of California</w:t>
      </w:r>
      <w:r>
        <w:rPr>
          <w:rFonts w:ascii="Century Gothic" w:eastAsia="Century Gothic" w:hAnsi="Century Gothic" w:cs="Century Gothic"/>
          <w:b/>
          <w:bCs/>
          <w:color w:val="000000"/>
          <w:sz w:val="18"/>
          <w:szCs w:val="18"/>
          <w:bdr w:val="none" w:sz="0" w:space="0" w:color="auto"/>
          <w:vertAlign w:val="baseline"/>
        </w:rPr>
        <w:t xml:space="preserve"> </w:t>
      </w:r>
    </w:p>
    <w:p>
      <w:pPr>
        <w:pStyle w:val="divdocumentulli"/>
        <w:numPr>
          <w:ilvl w:val="0"/>
          <w:numId w:val="22"/>
        </w:numPr>
        <w:spacing w:before="0" w:after="0" w:line="280" w:lineRule="atLeast"/>
        <w:ind w:left="380" w:right="0" w:hanging="283"/>
        <w:rPr>
          <w:rStyle w:val="span"/>
          <w:rFonts w:ascii="Century Gothic" w:eastAsia="Century Gothic" w:hAnsi="Century Gothic" w:cs="Century Gothic"/>
          <w:color w:val="231F20"/>
          <w:sz w:val="18"/>
          <w:szCs w:val="18"/>
          <w:bdr w:val="none" w:sz="0" w:space="0" w:color="auto"/>
          <w:vertAlign w:val="baseline"/>
        </w:rPr>
      </w:pPr>
      <w:r>
        <w:rPr>
          <w:rStyle w:val="span"/>
          <w:rFonts w:ascii="Century Gothic" w:eastAsia="Century Gothic" w:hAnsi="Century Gothic" w:cs="Century Gothic"/>
          <w:color w:val="231F20"/>
          <w:sz w:val="18"/>
          <w:szCs w:val="18"/>
          <w:bdr w:val="none" w:sz="0" w:space="0" w:color="auto"/>
          <w:vertAlign w:val="baseline"/>
        </w:rPr>
        <w:t>Researched emerging technologies to identify opportunities for AI advancements.</w:t>
      </w:r>
    </w:p>
    <w:p>
      <w:pPr>
        <w:pStyle w:val="divdocumentulli"/>
        <w:numPr>
          <w:ilvl w:val="0"/>
          <w:numId w:val="22"/>
        </w:numPr>
        <w:spacing w:after="0" w:line="280" w:lineRule="atLeast"/>
        <w:ind w:left="380" w:right="0" w:hanging="283"/>
        <w:rPr>
          <w:rStyle w:val="span"/>
          <w:rFonts w:ascii="Century Gothic" w:eastAsia="Century Gothic" w:hAnsi="Century Gothic" w:cs="Century Gothic"/>
          <w:color w:val="231F20"/>
          <w:sz w:val="18"/>
          <w:szCs w:val="18"/>
          <w:bdr w:val="none" w:sz="0" w:space="0" w:color="auto"/>
          <w:vertAlign w:val="baseline"/>
        </w:rPr>
      </w:pPr>
      <w:r>
        <w:rPr>
          <w:rStyle w:val="span"/>
          <w:rFonts w:ascii="Century Gothic" w:eastAsia="Century Gothic" w:hAnsi="Century Gothic" w:cs="Century Gothic"/>
          <w:color w:val="231F20"/>
          <w:sz w:val="18"/>
          <w:szCs w:val="18"/>
          <w:bdr w:val="none" w:sz="0" w:space="0" w:color="auto"/>
          <w:vertAlign w:val="baseline"/>
        </w:rPr>
        <w:t>Developed and maintained software applications for diverse client needs.</w:t>
      </w:r>
    </w:p>
    <w:p>
      <w:pPr>
        <w:pStyle w:val="divdocumentulli"/>
        <w:numPr>
          <w:ilvl w:val="0"/>
          <w:numId w:val="22"/>
        </w:numPr>
        <w:spacing w:after="0" w:line="280" w:lineRule="atLeast"/>
        <w:ind w:left="380" w:right="0" w:hanging="283"/>
        <w:rPr>
          <w:rStyle w:val="span"/>
          <w:rFonts w:ascii="Century Gothic" w:eastAsia="Century Gothic" w:hAnsi="Century Gothic" w:cs="Century Gothic"/>
          <w:color w:val="231F20"/>
          <w:sz w:val="18"/>
          <w:szCs w:val="18"/>
          <w:bdr w:val="none" w:sz="0" w:space="0" w:color="auto"/>
          <w:vertAlign w:val="baseline"/>
        </w:rPr>
      </w:pPr>
      <w:r>
        <w:rPr>
          <w:rStyle w:val="span"/>
          <w:rFonts w:ascii="Century Gothic" w:eastAsia="Century Gothic" w:hAnsi="Century Gothic" w:cs="Century Gothic"/>
          <w:color w:val="231F20"/>
          <w:sz w:val="18"/>
          <w:szCs w:val="18"/>
          <w:bdr w:val="none" w:sz="0" w:space="0" w:color="auto"/>
          <w:vertAlign w:val="baseline"/>
        </w:rPr>
        <w:t>Configured and maintained system settings for optimal performance and reliability.</w:t>
      </w:r>
    </w:p>
    <w:p>
      <w:pPr>
        <w:pStyle w:val="divdocumentulli"/>
        <w:numPr>
          <w:ilvl w:val="0"/>
          <w:numId w:val="22"/>
        </w:numPr>
        <w:spacing w:after="0" w:line="280" w:lineRule="atLeast"/>
        <w:ind w:left="380" w:right="0" w:hanging="283"/>
        <w:rPr>
          <w:rStyle w:val="span"/>
          <w:rFonts w:ascii="Century Gothic" w:eastAsia="Century Gothic" w:hAnsi="Century Gothic" w:cs="Century Gothic"/>
          <w:color w:val="231F20"/>
          <w:sz w:val="18"/>
          <w:szCs w:val="18"/>
          <w:bdr w:val="none" w:sz="0" w:space="0" w:color="auto"/>
          <w:vertAlign w:val="baseline"/>
        </w:rPr>
      </w:pPr>
      <w:r>
        <w:rPr>
          <w:rStyle w:val="span"/>
          <w:rFonts w:ascii="Century Gothic" w:eastAsia="Century Gothic" w:hAnsi="Century Gothic" w:cs="Century Gothic"/>
          <w:color w:val="231F20"/>
          <w:sz w:val="18"/>
          <w:szCs w:val="18"/>
          <w:bdr w:val="none" w:sz="0" w:space="0" w:color="auto"/>
          <w:vertAlign w:val="baseline"/>
        </w:rPr>
        <w:t>Collaborated with cross-functional teams to implement software updates and enhancements.</w:t>
      </w:r>
    </w:p>
    <w:p>
      <w:pPr>
        <w:pStyle w:val="divdocumentsinglecolumn"/>
        <w:pBdr>
          <w:top w:val="none" w:sz="0" w:space="0" w:color="auto"/>
          <w:left w:val="none" w:sz="0" w:space="0" w:color="auto"/>
          <w:bottom w:val="none" w:sz="0" w:space="0" w:color="auto"/>
          <w:right w:val="none" w:sz="0" w:space="0" w:color="auto"/>
        </w:pBdr>
        <w:spacing w:before="300" w:line="280" w:lineRule="atLeast"/>
        <w:ind w:left="0" w:right="0"/>
        <w:rPr>
          <w:rFonts w:ascii="Century Gothic" w:eastAsia="Century Gothic" w:hAnsi="Century Gothic" w:cs="Century Gothic"/>
          <w:color w:val="231F20"/>
          <w:sz w:val="18"/>
          <w:szCs w:val="18"/>
          <w:bdr w:val="none" w:sz="0" w:space="0" w:color="auto"/>
          <w:vertAlign w:val="baseline"/>
        </w:rPr>
      </w:pPr>
      <w:r>
        <w:rPr>
          <w:rStyle w:val="jobtitle"/>
          <w:rFonts w:ascii="Century Gothic" w:eastAsia="Century Gothic" w:hAnsi="Century Gothic" w:cs="Century Gothic"/>
          <w:b/>
          <w:bCs/>
          <w:caps/>
          <w:color w:val="231F20"/>
          <w:sz w:val="18"/>
          <w:szCs w:val="18"/>
        </w:rPr>
        <w:t>Software Developer</w:t>
      </w:r>
      <w:r>
        <w:rPr>
          <w:rStyle w:val="span"/>
          <w:rFonts w:ascii="Century Gothic" w:eastAsia="Century Gothic" w:hAnsi="Century Gothic" w:cs="Century Gothic"/>
          <w:color w:val="231F20"/>
          <w:sz w:val="18"/>
          <w:szCs w:val="18"/>
        </w:rPr>
        <w:t xml:space="preserve"> | </w:t>
      </w:r>
      <w:r>
        <w:rPr>
          <w:rStyle w:val="span"/>
          <w:rFonts w:ascii="Century Gothic" w:eastAsia="Century Gothic" w:hAnsi="Century Gothic" w:cs="Century Gothic"/>
          <w:color w:val="231F20"/>
          <w:sz w:val="18"/>
          <w:szCs w:val="18"/>
        </w:rPr>
        <w:t>09/2019</w:t>
      </w:r>
      <w:r>
        <w:rPr>
          <w:rStyle w:val="span"/>
          <w:rFonts w:ascii="Century Gothic" w:eastAsia="Century Gothic" w:hAnsi="Century Gothic" w:cs="Century Gothic"/>
          <w:color w:val="231F20"/>
          <w:sz w:val="18"/>
          <w:szCs w:val="18"/>
        </w:rPr>
        <w:t xml:space="preserve"> - </w:t>
      </w:r>
      <w:r>
        <w:rPr>
          <w:rStyle w:val="span"/>
          <w:rFonts w:ascii="Century Gothic" w:eastAsia="Century Gothic" w:hAnsi="Century Gothic" w:cs="Century Gothic"/>
          <w:color w:val="231F20"/>
          <w:sz w:val="18"/>
          <w:szCs w:val="18"/>
        </w:rPr>
        <w:t>07/2021</w:t>
      </w:r>
      <w:r>
        <w:rPr>
          <w:rStyle w:val="singlecolumnspanpaddedlinenth-child1"/>
          <w:rFonts w:ascii="Century Gothic" w:eastAsia="Century Gothic" w:hAnsi="Century Gothic" w:cs="Century Gothic"/>
          <w:color w:val="231F20"/>
          <w:sz w:val="18"/>
          <w:szCs w:val="18"/>
        </w:rPr>
        <w:t xml:space="preserve"> </w:t>
      </w:r>
    </w:p>
    <w:p>
      <w:pPr>
        <w:pStyle w:val="spanpaddedline"/>
        <w:spacing w:before="0" w:after="0" w:line="280" w:lineRule="atLeast"/>
        <w:ind w:left="0" w:right="0"/>
        <w:rPr>
          <w:rFonts w:ascii="Century Gothic" w:eastAsia="Century Gothic" w:hAnsi="Century Gothic" w:cs="Century Gothic"/>
          <w:b/>
          <w:bCs/>
          <w:color w:val="000000"/>
          <w:sz w:val="18"/>
          <w:szCs w:val="18"/>
          <w:bdr w:val="none" w:sz="0" w:space="0" w:color="auto"/>
          <w:vertAlign w:val="baseline"/>
        </w:rPr>
      </w:pPr>
      <w:r>
        <w:rPr>
          <w:rStyle w:val="span"/>
          <w:rFonts w:ascii="Century Gothic" w:eastAsia="Century Gothic" w:hAnsi="Century Gothic" w:cs="Century Gothic"/>
          <w:b/>
          <w:bCs/>
          <w:color w:val="000000"/>
          <w:sz w:val="18"/>
          <w:szCs w:val="18"/>
        </w:rPr>
        <w:t>Entappia</w:t>
      </w:r>
      <w:r>
        <w:rPr>
          <w:rFonts w:ascii="Century Gothic" w:eastAsia="Century Gothic" w:hAnsi="Century Gothic" w:cs="Century Gothic"/>
          <w:b/>
          <w:bCs/>
          <w:color w:val="000000"/>
          <w:sz w:val="18"/>
          <w:szCs w:val="18"/>
          <w:bdr w:val="none" w:sz="0" w:space="0" w:color="auto"/>
          <w:vertAlign w:val="baseline"/>
        </w:rPr>
        <w:t xml:space="preserve"> </w:t>
      </w:r>
    </w:p>
    <w:p>
      <w:pPr>
        <w:pStyle w:val="divdocumentulli"/>
        <w:numPr>
          <w:ilvl w:val="0"/>
          <w:numId w:val="23"/>
        </w:numPr>
        <w:spacing w:before="0" w:after="0" w:line="280" w:lineRule="atLeast"/>
        <w:ind w:left="380" w:right="0" w:hanging="283"/>
        <w:rPr>
          <w:rStyle w:val="span"/>
          <w:rFonts w:ascii="Century Gothic" w:eastAsia="Century Gothic" w:hAnsi="Century Gothic" w:cs="Century Gothic"/>
          <w:color w:val="231F20"/>
          <w:sz w:val="18"/>
          <w:szCs w:val="18"/>
          <w:bdr w:val="none" w:sz="0" w:space="0" w:color="auto"/>
          <w:vertAlign w:val="baseline"/>
        </w:rPr>
      </w:pPr>
      <w:r>
        <w:rPr>
          <w:rStyle w:val="span"/>
          <w:rFonts w:ascii="Century Gothic" w:eastAsia="Century Gothic" w:hAnsi="Century Gothic" w:cs="Century Gothic"/>
          <w:color w:val="231F20"/>
          <w:sz w:val="18"/>
          <w:szCs w:val="18"/>
          <w:bdr w:val="none" w:sz="0" w:space="0" w:color="auto"/>
          <w:vertAlign w:val="baseline"/>
        </w:rPr>
        <w:t>Designed and implemented RESTful APIs applying service-oriented architecture principles, enabling seamless integration with third-party services and improving platform extensibility</w:t>
      </w:r>
    </w:p>
    <w:p>
      <w:pPr>
        <w:pStyle w:val="divdocumentulli"/>
        <w:numPr>
          <w:ilvl w:val="0"/>
          <w:numId w:val="23"/>
        </w:numPr>
        <w:spacing w:after="0" w:line="280" w:lineRule="atLeast"/>
        <w:ind w:left="380" w:right="0" w:hanging="283"/>
        <w:rPr>
          <w:rStyle w:val="span"/>
          <w:rFonts w:ascii="Century Gothic" w:eastAsia="Century Gothic" w:hAnsi="Century Gothic" w:cs="Century Gothic"/>
          <w:color w:val="231F20"/>
          <w:sz w:val="18"/>
          <w:szCs w:val="18"/>
          <w:bdr w:val="none" w:sz="0" w:space="0" w:color="auto"/>
          <w:vertAlign w:val="baseline"/>
        </w:rPr>
      </w:pPr>
      <w:r>
        <w:rPr>
          <w:rStyle w:val="span"/>
          <w:rFonts w:ascii="Century Gothic" w:eastAsia="Century Gothic" w:hAnsi="Century Gothic" w:cs="Century Gothic"/>
          <w:color w:val="231F20"/>
          <w:sz w:val="18"/>
          <w:szCs w:val="18"/>
          <w:bdr w:val="none" w:sz="0" w:space="0" w:color="auto"/>
          <w:vertAlign w:val="baseline"/>
        </w:rPr>
        <w:t>Integrated SAP Open Connectors with distributed cloud databases (Firebase, Amazon DynamoDB) to establish resilient data pipelines, enhancing data accessibility and reliability.</w:t>
      </w:r>
    </w:p>
    <w:p>
      <w:pPr>
        <w:pStyle w:val="divdocumentulli"/>
        <w:numPr>
          <w:ilvl w:val="0"/>
          <w:numId w:val="23"/>
        </w:numPr>
        <w:spacing w:after="0" w:line="280" w:lineRule="atLeast"/>
        <w:ind w:left="380" w:right="0" w:hanging="283"/>
        <w:rPr>
          <w:rStyle w:val="span"/>
          <w:rFonts w:ascii="Century Gothic" w:eastAsia="Century Gothic" w:hAnsi="Century Gothic" w:cs="Century Gothic"/>
          <w:color w:val="231F20"/>
          <w:sz w:val="18"/>
          <w:szCs w:val="18"/>
          <w:bdr w:val="none" w:sz="0" w:space="0" w:color="auto"/>
          <w:vertAlign w:val="baseline"/>
        </w:rPr>
      </w:pPr>
      <w:r>
        <w:rPr>
          <w:rStyle w:val="span"/>
          <w:rFonts w:ascii="Century Gothic" w:eastAsia="Century Gothic" w:hAnsi="Century Gothic" w:cs="Century Gothic"/>
          <w:color w:val="231F20"/>
          <w:sz w:val="18"/>
          <w:szCs w:val="18"/>
          <w:bdr w:val="none" w:sz="0" w:space="0" w:color="auto"/>
          <w:vertAlign w:val="baseline"/>
        </w:rPr>
        <w:t>Designed and implemented scalable software solutions for diverse client needs.</w:t>
      </w:r>
    </w:p>
    <w:p>
      <w:pPr>
        <w:pStyle w:val="divdocumentulli"/>
        <w:numPr>
          <w:ilvl w:val="0"/>
          <w:numId w:val="23"/>
        </w:numPr>
        <w:spacing w:after="0" w:line="280" w:lineRule="atLeast"/>
        <w:ind w:left="380" w:right="0" w:hanging="283"/>
        <w:rPr>
          <w:rStyle w:val="span"/>
          <w:rFonts w:ascii="Century Gothic" w:eastAsia="Century Gothic" w:hAnsi="Century Gothic" w:cs="Century Gothic"/>
          <w:color w:val="231F20"/>
          <w:sz w:val="18"/>
          <w:szCs w:val="18"/>
          <w:bdr w:val="none" w:sz="0" w:space="0" w:color="auto"/>
          <w:vertAlign w:val="baseline"/>
        </w:rPr>
      </w:pPr>
      <w:r>
        <w:rPr>
          <w:rStyle w:val="span"/>
          <w:rFonts w:ascii="Century Gothic" w:eastAsia="Century Gothic" w:hAnsi="Century Gothic" w:cs="Century Gothic"/>
          <w:color w:val="231F20"/>
          <w:sz w:val="18"/>
          <w:szCs w:val="18"/>
          <w:bdr w:val="none" w:sz="0" w:space="0" w:color="auto"/>
          <w:vertAlign w:val="baseline"/>
        </w:rPr>
        <w:t>Led cross-functional teams to enhance software development processes and methodologies.</w:t>
      </w:r>
    </w:p>
    <w:p>
      <w:pPr>
        <w:pStyle w:val="divdocumentsinglecolumn"/>
        <w:pBdr>
          <w:top w:val="none" w:sz="0" w:space="0" w:color="auto"/>
          <w:left w:val="none" w:sz="0" w:space="0" w:color="auto"/>
          <w:bottom w:val="none" w:sz="0" w:space="0" w:color="auto"/>
          <w:right w:val="none" w:sz="0" w:space="0" w:color="auto"/>
        </w:pBdr>
        <w:spacing w:before="300" w:line="280" w:lineRule="atLeast"/>
        <w:ind w:left="0" w:right="0"/>
        <w:rPr>
          <w:rFonts w:ascii="Century Gothic" w:eastAsia="Century Gothic" w:hAnsi="Century Gothic" w:cs="Century Gothic"/>
          <w:color w:val="231F20"/>
          <w:sz w:val="18"/>
          <w:szCs w:val="18"/>
          <w:bdr w:val="none" w:sz="0" w:space="0" w:color="auto"/>
          <w:vertAlign w:val="baseline"/>
        </w:rPr>
      </w:pPr>
      <w:r>
        <w:rPr>
          <w:rStyle w:val="jobtitle"/>
          <w:rFonts w:ascii="Century Gothic" w:eastAsia="Century Gothic" w:hAnsi="Century Gothic" w:cs="Century Gothic"/>
          <w:b/>
          <w:bCs/>
          <w:caps/>
          <w:color w:val="231F20"/>
          <w:sz w:val="18"/>
          <w:szCs w:val="18"/>
        </w:rPr>
        <w:t>Quality Assurance Intern</w:t>
      </w:r>
      <w:r>
        <w:rPr>
          <w:rStyle w:val="span"/>
          <w:rFonts w:ascii="Century Gothic" w:eastAsia="Century Gothic" w:hAnsi="Century Gothic" w:cs="Century Gothic"/>
          <w:color w:val="231F20"/>
          <w:sz w:val="18"/>
          <w:szCs w:val="18"/>
        </w:rPr>
        <w:t xml:space="preserve"> | </w:t>
      </w:r>
      <w:r>
        <w:rPr>
          <w:rStyle w:val="span"/>
          <w:rFonts w:ascii="Century Gothic" w:eastAsia="Century Gothic" w:hAnsi="Century Gothic" w:cs="Century Gothic"/>
          <w:color w:val="231F20"/>
          <w:sz w:val="18"/>
          <w:szCs w:val="18"/>
        </w:rPr>
        <w:t>09/2018</w:t>
      </w:r>
      <w:r>
        <w:rPr>
          <w:rStyle w:val="span"/>
          <w:rFonts w:ascii="Century Gothic" w:eastAsia="Century Gothic" w:hAnsi="Century Gothic" w:cs="Century Gothic"/>
          <w:color w:val="231F20"/>
          <w:sz w:val="18"/>
          <w:szCs w:val="18"/>
        </w:rPr>
        <w:t xml:space="preserve"> - </w:t>
      </w:r>
      <w:r>
        <w:rPr>
          <w:rStyle w:val="span"/>
          <w:rFonts w:ascii="Century Gothic" w:eastAsia="Century Gothic" w:hAnsi="Century Gothic" w:cs="Century Gothic"/>
          <w:color w:val="231F20"/>
          <w:sz w:val="18"/>
          <w:szCs w:val="18"/>
        </w:rPr>
        <w:t>05/2019</w:t>
      </w:r>
      <w:r>
        <w:rPr>
          <w:rStyle w:val="singlecolumnspanpaddedlinenth-child1"/>
          <w:rFonts w:ascii="Century Gothic" w:eastAsia="Century Gothic" w:hAnsi="Century Gothic" w:cs="Century Gothic"/>
          <w:color w:val="231F20"/>
          <w:sz w:val="18"/>
          <w:szCs w:val="18"/>
        </w:rPr>
        <w:t xml:space="preserve"> </w:t>
      </w:r>
    </w:p>
    <w:p>
      <w:pPr>
        <w:pStyle w:val="spanpaddedline"/>
        <w:spacing w:before="0" w:after="0" w:line="280" w:lineRule="atLeast"/>
        <w:ind w:left="0" w:right="0"/>
        <w:rPr>
          <w:rFonts w:ascii="Century Gothic" w:eastAsia="Century Gothic" w:hAnsi="Century Gothic" w:cs="Century Gothic"/>
          <w:b/>
          <w:bCs/>
          <w:color w:val="000000"/>
          <w:sz w:val="18"/>
          <w:szCs w:val="18"/>
          <w:bdr w:val="none" w:sz="0" w:space="0" w:color="auto"/>
          <w:vertAlign w:val="baseline"/>
        </w:rPr>
      </w:pPr>
      <w:r>
        <w:rPr>
          <w:rStyle w:val="span"/>
          <w:rFonts w:ascii="Century Gothic" w:eastAsia="Century Gothic" w:hAnsi="Century Gothic" w:cs="Century Gothic"/>
          <w:b/>
          <w:bCs/>
          <w:color w:val="000000"/>
          <w:sz w:val="18"/>
          <w:szCs w:val="18"/>
        </w:rPr>
        <w:t>Los Angeles Housing Authority</w:t>
      </w:r>
      <w:r>
        <w:rPr>
          <w:rFonts w:ascii="Century Gothic" w:eastAsia="Century Gothic" w:hAnsi="Century Gothic" w:cs="Century Gothic"/>
          <w:b/>
          <w:bCs/>
          <w:color w:val="000000"/>
          <w:sz w:val="18"/>
          <w:szCs w:val="18"/>
          <w:bdr w:val="none" w:sz="0" w:space="0" w:color="auto"/>
          <w:vertAlign w:val="baseline"/>
        </w:rPr>
        <w:t xml:space="preserve"> </w:t>
      </w:r>
    </w:p>
    <w:p>
      <w:pPr>
        <w:pStyle w:val="divdocumentulli"/>
        <w:numPr>
          <w:ilvl w:val="0"/>
          <w:numId w:val="24"/>
        </w:numPr>
        <w:spacing w:before="0" w:after="0" w:line="280" w:lineRule="atLeast"/>
        <w:ind w:left="380" w:right="0" w:hanging="283"/>
        <w:rPr>
          <w:rStyle w:val="span"/>
          <w:rFonts w:ascii="Century Gothic" w:eastAsia="Century Gothic" w:hAnsi="Century Gothic" w:cs="Century Gothic"/>
          <w:color w:val="231F20"/>
          <w:sz w:val="18"/>
          <w:szCs w:val="18"/>
          <w:bdr w:val="none" w:sz="0" w:space="0" w:color="auto"/>
          <w:vertAlign w:val="baseline"/>
        </w:rPr>
      </w:pPr>
      <w:r>
        <w:rPr>
          <w:rStyle w:val="span"/>
          <w:rFonts w:ascii="Century Gothic" w:eastAsia="Century Gothic" w:hAnsi="Century Gothic" w:cs="Century Gothic"/>
          <w:color w:val="231F20"/>
          <w:sz w:val="18"/>
          <w:szCs w:val="18"/>
          <w:bdr w:val="none" w:sz="0" w:space="0" w:color="auto"/>
          <w:vertAlign w:val="baseline"/>
        </w:rPr>
        <w:t>Applied testing methodologies to verify system correctness during development, ensuring quality and reducing production issues</w:t>
      </w:r>
    </w:p>
    <w:p>
      <w:pPr>
        <w:pStyle w:val="divdocumentulli"/>
        <w:numPr>
          <w:ilvl w:val="0"/>
          <w:numId w:val="24"/>
        </w:numPr>
        <w:spacing w:after="0" w:line="280" w:lineRule="atLeast"/>
        <w:ind w:left="380" w:right="0" w:hanging="283"/>
        <w:rPr>
          <w:rStyle w:val="span"/>
          <w:rFonts w:ascii="Century Gothic" w:eastAsia="Century Gothic" w:hAnsi="Century Gothic" w:cs="Century Gothic"/>
          <w:color w:val="231F20"/>
          <w:sz w:val="18"/>
          <w:szCs w:val="18"/>
          <w:bdr w:val="none" w:sz="0" w:space="0" w:color="auto"/>
          <w:vertAlign w:val="baseline"/>
        </w:rPr>
      </w:pPr>
      <w:r>
        <w:rPr>
          <w:rStyle w:val="span"/>
          <w:rFonts w:ascii="Century Gothic" w:eastAsia="Century Gothic" w:hAnsi="Century Gothic" w:cs="Century Gothic"/>
          <w:color w:val="231F20"/>
          <w:sz w:val="18"/>
          <w:szCs w:val="18"/>
          <w:bdr w:val="none" w:sz="0" w:space="0" w:color="auto"/>
          <w:vertAlign w:val="baseline"/>
        </w:rPr>
        <w:t>Revamped applicant/tenant portal using ASP.NET MVC, Entity Framework, Kendo UI, and SQL Server, ensuring maintainability through software design principles</w:t>
      </w:r>
    </w:p>
    <w:p>
      <w:pPr>
        <w:pStyle w:val="divdocumentulli"/>
        <w:numPr>
          <w:ilvl w:val="0"/>
          <w:numId w:val="24"/>
        </w:numPr>
        <w:spacing w:after="0" w:line="280" w:lineRule="atLeast"/>
        <w:ind w:left="380" w:right="0" w:hanging="283"/>
        <w:rPr>
          <w:rStyle w:val="span"/>
          <w:rFonts w:ascii="Century Gothic" w:eastAsia="Century Gothic" w:hAnsi="Century Gothic" w:cs="Century Gothic"/>
          <w:color w:val="231F20"/>
          <w:sz w:val="18"/>
          <w:szCs w:val="18"/>
          <w:bdr w:val="none" w:sz="0" w:space="0" w:color="auto"/>
          <w:vertAlign w:val="baseline"/>
        </w:rPr>
      </w:pPr>
      <w:r>
        <w:rPr>
          <w:rStyle w:val="span"/>
          <w:rFonts w:ascii="Century Gothic" w:eastAsia="Century Gothic" w:hAnsi="Century Gothic" w:cs="Century Gothic"/>
          <w:color w:val="231F20"/>
          <w:sz w:val="18"/>
          <w:szCs w:val="18"/>
          <w:bdr w:val="none" w:sz="0" w:space="0" w:color="auto"/>
          <w:vertAlign w:val="baseline"/>
        </w:rPr>
        <w:t>Migrated data storage architecture from XML to C# with SQL Server, enhancing processing speed through systematic problem-solving</w:t>
      </w:r>
    </w:p>
    <w:tbl>
      <w:tblPr>
        <w:tblStyle w:val="displaytable"/>
        <w:tblW w:w="1600" w:type="dxa"/>
        <w:tblCellSpacing w:w="0" w:type="dxa"/>
        <w:tblCellMar>
          <w:top w:w="0" w:type="dxa"/>
          <w:left w:w="0" w:type="dxa"/>
          <w:bottom w:w="0" w:type="dxa"/>
          <w:right w:w="0" w:type="dxa"/>
        </w:tblCellMar>
        <w:tblLook w:val="05E0"/>
      </w:tblPr>
      <w:tblGrid>
        <w:gridCol w:w="1600"/>
      </w:tblGrid>
      <w:tr>
        <w:tblPrEx>
          <w:tblW w:w="1600" w:type="dxa"/>
          <w:tblCellSpacing w:w="0" w:type="dxa"/>
          <w:tblCellMar>
            <w:top w:w="0" w:type="dxa"/>
            <w:left w:w="0" w:type="dxa"/>
            <w:bottom w:w="0" w:type="dxa"/>
            <w:right w:w="0" w:type="dxa"/>
          </w:tblCellMar>
          <w:tblLook w:val="05E0"/>
        </w:tblPrEx>
        <w:trPr>
          <w:tblCellSpacing w:w="0" w:type="dxa"/>
        </w:trPr>
        <w:tc>
          <w:tcPr>
            <w:tcW w:w="1600" w:type="dxa"/>
            <w:tcMar>
              <w:top w:w="420" w:type="dxa"/>
              <w:left w:w="0" w:type="dxa"/>
              <w:bottom w:w="0" w:type="dxa"/>
              <w:right w:w="0" w:type="dxa"/>
            </w:tcMar>
            <w:vAlign w:val="bottom"/>
            <w:hideMark/>
          </w:tcPr>
          <w:p>
            <w:pPr>
              <w:pStyle w:val="topborder"/>
              <w:pBdr>
                <w:top w:val="single" w:sz="8" w:space="0" w:color="E3D7DA"/>
                <w:left w:val="none" w:sz="0" w:space="0" w:color="auto"/>
                <w:bottom w:val="none" w:sz="0" w:space="6" w:color="auto"/>
                <w:right w:val="none" w:sz="0" w:space="0" w:color="auto"/>
              </w:pBdr>
              <w:spacing w:before="0" w:after="0"/>
              <w:ind w:left="0" w:right="0"/>
              <w:rPr>
                <w:rStyle w:val="displaycell"/>
                <w:rFonts w:ascii="Century Gothic" w:eastAsia="Century Gothic" w:hAnsi="Century Gothic" w:cs="Century Gothic"/>
                <w:color w:val="231F20"/>
                <w:sz w:val="0"/>
                <w:szCs w:val="0"/>
                <w:bdr w:val="none" w:sz="0" w:space="0" w:color="auto"/>
                <w:vertAlign w:val="baseline"/>
              </w:rPr>
            </w:pPr>
            <w:r>
              <w:rPr>
                <w:rStyle w:val="displaycell"/>
                <w:rFonts w:ascii="Century Gothic" w:eastAsia="Century Gothic" w:hAnsi="Century Gothic" w:cs="Century Gothic"/>
                <w:color w:val="231F20"/>
                <w:bdr w:val="none" w:sz="0" w:space="0" w:color="auto"/>
                <w:vertAlign w:val="baseline"/>
              </w:rPr>
              <w:t> </w:t>
            </w:r>
          </w:p>
        </w:tc>
      </w:tr>
    </w:tbl>
    <w:p>
      <w:pPr>
        <w:pStyle w:val="divdocumentdivsectiontitle"/>
        <w:pBdr>
          <w:top w:val="none" w:sz="0" w:space="0" w:color="auto"/>
          <w:left w:val="none" w:sz="0" w:space="0" w:color="auto"/>
          <w:bottom w:val="none" w:sz="0" w:space="5" w:color="auto"/>
          <w:right w:val="none" w:sz="0" w:space="0" w:color="auto"/>
        </w:pBdr>
        <w:spacing w:before="0" w:after="0"/>
        <w:ind w:left="0" w:right="0"/>
        <w:rPr>
          <w:rFonts w:ascii="Century Gothic" w:eastAsia="Century Gothic" w:hAnsi="Century Gothic" w:cs="Century Gothic"/>
          <w:b/>
          <w:bCs/>
          <w:color w:val="34393E"/>
          <w:sz w:val="28"/>
          <w:szCs w:val="28"/>
          <w:bdr w:val="none" w:sz="0" w:space="0" w:color="auto"/>
          <w:vertAlign w:val="baseline"/>
        </w:rPr>
      </w:pPr>
      <w:r>
        <w:rPr>
          <w:rFonts w:ascii="Century Gothic" w:eastAsia="Century Gothic" w:hAnsi="Century Gothic" w:cs="Century Gothic"/>
          <w:b/>
          <w:bCs/>
          <w:bdr w:val="none" w:sz="0" w:space="0" w:color="auto"/>
          <w:vertAlign w:val="baseline"/>
        </w:rPr>
        <w:t>Education</w:t>
      </w:r>
    </w:p>
    <w:p>
      <w:pPr>
        <w:pStyle w:val="divdocumentsinglecolumn"/>
        <w:pBdr>
          <w:top w:val="none" w:sz="0" w:space="0" w:color="auto"/>
          <w:left w:val="none" w:sz="0" w:space="0" w:color="auto"/>
          <w:bottom w:val="none" w:sz="0" w:space="0" w:color="auto"/>
          <w:right w:val="none" w:sz="0" w:space="0" w:color="auto"/>
        </w:pBdr>
        <w:spacing w:before="0" w:after="0" w:line="280" w:lineRule="atLeast"/>
        <w:ind w:left="0" w:right="0"/>
        <w:rPr>
          <w:rFonts w:ascii="Century Gothic" w:eastAsia="Century Gothic" w:hAnsi="Century Gothic" w:cs="Century Gothic"/>
          <w:color w:val="231F20"/>
          <w:sz w:val="18"/>
          <w:szCs w:val="18"/>
          <w:bdr w:val="none" w:sz="0" w:space="0" w:color="auto"/>
          <w:vertAlign w:val="baseline"/>
        </w:rPr>
      </w:pPr>
      <w:r>
        <w:rPr>
          <w:rStyle w:val="span"/>
          <w:rFonts w:ascii="Century Gothic" w:eastAsia="Century Gothic" w:hAnsi="Century Gothic" w:cs="Century Gothic"/>
          <w:b/>
          <w:bCs/>
          <w:color w:val="000000"/>
          <w:sz w:val="18"/>
          <w:szCs w:val="18"/>
        </w:rPr>
        <w:t>California State University</w:t>
      </w:r>
      <w:r>
        <w:rPr>
          <w:rStyle w:val="span"/>
          <w:rFonts w:ascii="Century Gothic" w:eastAsia="Century Gothic" w:hAnsi="Century Gothic" w:cs="Century Gothic"/>
          <w:b/>
          <w:bCs/>
          <w:color w:val="000000"/>
          <w:sz w:val="18"/>
          <w:szCs w:val="18"/>
        </w:rPr>
        <w:t xml:space="preserve"> - </w:t>
      </w:r>
      <w:r>
        <w:rPr>
          <w:rStyle w:val="span"/>
          <w:rFonts w:ascii="Century Gothic" w:eastAsia="Century Gothic" w:hAnsi="Century Gothic" w:cs="Century Gothic"/>
          <w:b/>
          <w:bCs/>
          <w:color w:val="000000"/>
          <w:sz w:val="18"/>
          <w:szCs w:val="18"/>
        </w:rPr>
        <w:t>Los Angeles</w:t>
      </w:r>
      <w:r>
        <w:rPr>
          <w:rStyle w:val="span"/>
          <w:rFonts w:ascii="Century Gothic" w:eastAsia="Century Gothic" w:hAnsi="Century Gothic" w:cs="Century Gothic"/>
          <w:b/>
          <w:bCs/>
          <w:color w:val="000000"/>
          <w:sz w:val="18"/>
          <w:szCs w:val="18"/>
        </w:rPr>
        <w:t>,</w:t>
      </w:r>
      <w:r>
        <w:rPr>
          <w:rStyle w:val="singlecolumnspanpaddedlinenth-child1"/>
          <w:rFonts w:ascii="Century Gothic" w:eastAsia="Century Gothic" w:hAnsi="Century Gothic" w:cs="Century Gothic"/>
          <w:b/>
          <w:bCs/>
          <w:color w:val="000000"/>
          <w:sz w:val="18"/>
          <w:szCs w:val="18"/>
        </w:rPr>
        <w:t xml:space="preserve"> </w:t>
      </w:r>
      <w:r>
        <w:rPr>
          <w:rStyle w:val="span"/>
          <w:rFonts w:ascii="Century Gothic" w:eastAsia="Century Gothic" w:hAnsi="Century Gothic" w:cs="Century Gothic"/>
          <w:b/>
          <w:bCs/>
          <w:color w:val="000000"/>
          <w:sz w:val="18"/>
          <w:szCs w:val="18"/>
        </w:rPr>
        <w:t>CA</w:t>
      </w:r>
      <w:r>
        <w:rPr>
          <w:rStyle w:val="singlecolumnspanpaddedlinenth-child1"/>
          <w:rFonts w:ascii="Century Gothic" w:eastAsia="Century Gothic" w:hAnsi="Century Gothic" w:cs="Century Gothic"/>
          <w:b/>
          <w:bCs/>
          <w:color w:val="000000"/>
          <w:sz w:val="18"/>
          <w:szCs w:val="18"/>
        </w:rPr>
        <w:t xml:space="preserve"> </w:t>
      </w:r>
      <w:r>
        <w:rPr>
          <w:rStyle w:val="span"/>
          <w:rFonts w:ascii="Century Gothic" w:eastAsia="Century Gothic" w:hAnsi="Century Gothic" w:cs="Century Gothic"/>
          <w:b/>
          <w:bCs/>
          <w:color w:val="000000"/>
          <w:sz w:val="18"/>
          <w:szCs w:val="18"/>
        </w:rPr>
        <w:t xml:space="preserve">| </w:t>
      </w:r>
      <w:r>
        <w:rPr>
          <w:rStyle w:val="span"/>
          <w:rFonts w:ascii="Century Gothic" w:eastAsia="Century Gothic" w:hAnsi="Century Gothic" w:cs="Century Gothic"/>
          <w:b/>
          <w:bCs/>
          <w:color w:val="000000"/>
          <w:sz w:val="18"/>
          <w:szCs w:val="18"/>
        </w:rPr>
        <w:t>Bachelor of Science</w:t>
      </w:r>
      <w:r>
        <w:rPr>
          <w:rStyle w:val="singlecolumnspanpaddedlinenth-child1"/>
          <w:rFonts w:ascii="Century Gothic" w:eastAsia="Century Gothic" w:hAnsi="Century Gothic" w:cs="Century Gothic"/>
          <w:b/>
          <w:bCs/>
          <w:color w:val="000000"/>
          <w:sz w:val="18"/>
          <w:szCs w:val="18"/>
        </w:rPr>
        <w:t xml:space="preserve"> </w:t>
      </w:r>
    </w:p>
    <w:p>
      <w:pPr>
        <w:pStyle w:val="spanpaddedline"/>
        <w:spacing w:before="0" w:after="0" w:line="280" w:lineRule="atLeast"/>
        <w:ind w:left="0" w:right="0"/>
        <w:rPr>
          <w:rFonts w:ascii="Century Gothic" w:eastAsia="Century Gothic" w:hAnsi="Century Gothic" w:cs="Century Gothic"/>
          <w:color w:val="231F20"/>
          <w:sz w:val="18"/>
          <w:szCs w:val="18"/>
          <w:bdr w:val="none" w:sz="0" w:space="0" w:color="auto"/>
          <w:vertAlign w:val="baseline"/>
        </w:rPr>
      </w:pPr>
      <w:r>
        <w:rPr>
          <w:rStyle w:val="span"/>
          <w:rFonts w:ascii="Century Gothic" w:eastAsia="Century Gothic" w:hAnsi="Century Gothic" w:cs="Century Gothic"/>
          <w:color w:val="231F20"/>
          <w:sz w:val="18"/>
          <w:szCs w:val="18"/>
        </w:rPr>
        <w:t>Computer Science</w:t>
      </w:r>
    </w:p>
    <w:tbl>
      <w:tblPr>
        <w:tblStyle w:val="displaytable"/>
        <w:tblW w:w="1600" w:type="dxa"/>
        <w:tblCellSpacing w:w="0" w:type="dxa"/>
        <w:tblCellMar>
          <w:top w:w="0" w:type="dxa"/>
          <w:left w:w="0" w:type="dxa"/>
          <w:bottom w:w="0" w:type="dxa"/>
          <w:right w:w="0" w:type="dxa"/>
        </w:tblCellMar>
        <w:tblLook w:val="05E0"/>
      </w:tblPr>
      <w:tblGrid>
        <w:gridCol w:w="1600"/>
      </w:tblGrid>
      <w:tr>
        <w:tblPrEx>
          <w:tblW w:w="1600" w:type="dxa"/>
          <w:tblCellSpacing w:w="0" w:type="dxa"/>
          <w:tblCellMar>
            <w:top w:w="0" w:type="dxa"/>
            <w:left w:w="0" w:type="dxa"/>
            <w:bottom w:w="0" w:type="dxa"/>
            <w:right w:w="0" w:type="dxa"/>
          </w:tblCellMar>
          <w:tblLook w:val="05E0"/>
        </w:tblPrEx>
        <w:trPr>
          <w:tblCellSpacing w:w="0" w:type="dxa"/>
        </w:trPr>
        <w:tc>
          <w:tcPr>
            <w:tcW w:w="1600" w:type="dxa"/>
            <w:tcMar>
              <w:top w:w="420" w:type="dxa"/>
              <w:left w:w="0" w:type="dxa"/>
              <w:bottom w:w="0" w:type="dxa"/>
              <w:right w:w="0" w:type="dxa"/>
            </w:tcMar>
            <w:vAlign w:val="bottom"/>
            <w:hideMark/>
          </w:tcPr>
          <w:p>
            <w:pPr>
              <w:pStyle w:val="topborder"/>
              <w:pBdr>
                <w:top w:val="single" w:sz="8" w:space="0" w:color="E3D7DA"/>
                <w:left w:val="none" w:sz="0" w:space="0" w:color="auto"/>
                <w:bottom w:val="none" w:sz="0" w:space="6" w:color="auto"/>
                <w:right w:val="none" w:sz="0" w:space="0" w:color="auto"/>
              </w:pBdr>
              <w:spacing w:before="0" w:after="0"/>
              <w:ind w:left="0" w:right="0"/>
              <w:rPr>
                <w:rStyle w:val="displaycell"/>
                <w:rFonts w:ascii="Century Gothic" w:eastAsia="Century Gothic" w:hAnsi="Century Gothic" w:cs="Century Gothic"/>
                <w:color w:val="231F20"/>
                <w:sz w:val="0"/>
                <w:szCs w:val="0"/>
                <w:bdr w:val="none" w:sz="0" w:space="0" w:color="auto"/>
                <w:vertAlign w:val="baseline"/>
              </w:rPr>
            </w:pPr>
            <w:r>
              <w:rPr>
                <w:rStyle w:val="displaycell"/>
                <w:rFonts w:ascii="Century Gothic" w:eastAsia="Century Gothic" w:hAnsi="Century Gothic" w:cs="Century Gothic"/>
                <w:color w:val="231F20"/>
                <w:bdr w:val="none" w:sz="0" w:space="0" w:color="auto"/>
                <w:vertAlign w:val="baseline"/>
              </w:rPr>
              <w:t> </w:t>
            </w:r>
          </w:p>
        </w:tc>
      </w:tr>
    </w:tbl>
    <w:p>
      <w:pPr>
        <w:pStyle w:val="divdocumentdivsectiontitle"/>
        <w:pBdr>
          <w:top w:val="none" w:sz="0" w:space="0" w:color="auto"/>
          <w:left w:val="none" w:sz="0" w:space="0" w:color="auto"/>
          <w:bottom w:val="none" w:sz="0" w:space="5" w:color="auto"/>
          <w:right w:val="none" w:sz="0" w:space="0" w:color="auto"/>
        </w:pBdr>
        <w:spacing w:before="0" w:after="0"/>
        <w:ind w:left="0" w:right="0"/>
        <w:rPr>
          <w:rFonts w:ascii="Century Gothic" w:eastAsia="Century Gothic" w:hAnsi="Century Gothic" w:cs="Century Gothic"/>
          <w:b/>
          <w:bCs/>
          <w:color w:val="34393E"/>
          <w:sz w:val="28"/>
          <w:szCs w:val="28"/>
          <w:bdr w:val="none" w:sz="0" w:space="0" w:color="auto"/>
          <w:vertAlign w:val="baseline"/>
        </w:rPr>
      </w:pPr>
      <w:r>
        <w:rPr>
          <w:rFonts w:ascii="Century Gothic" w:eastAsia="Century Gothic" w:hAnsi="Century Gothic" w:cs="Century Gothic"/>
          <w:b/>
          <w:bCs/>
          <w:bdr w:val="none" w:sz="0" w:space="0" w:color="auto"/>
          <w:vertAlign w:val="baseline"/>
        </w:rPr>
        <w:t>Website</w:t>
      </w:r>
    </w:p>
    <w:p>
      <w:pPr>
        <w:pStyle w:val="divdocumentsinglecolumn"/>
        <w:pBdr>
          <w:top w:val="none" w:sz="0" w:space="0" w:color="auto"/>
          <w:left w:val="none" w:sz="0" w:space="0" w:color="auto"/>
          <w:bottom w:val="none" w:sz="0" w:space="0" w:color="auto"/>
          <w:right w:val="none" w:sz="0" w:space="0" w:color="auto"/>
        </w:pBdr>
        <w:spacing w:before="0" w:after="0" w:line="280" w:lineRule="atLeast"/>
        <w:ind w:left="0" w:right="0"/>
        <w:rPr>
          <w:rFonts w:ascii="Century Gothic" w:eastAsia="Century Gothic" w:hAnsi="Century Gothic" w:cs="Century Gothic"/>
          <w:color w:val="231F20"/>
          <w:sz w:val="18"/>
          <w:szCs w:val="18"/>
          <w:bdr w:val="none" w:sz="0" w:space="0" w:color="auto"/>
          <w:vertAlign w:val="baseline"/>
        </w:rPr>
      </w:pPr>
      <w:r>
        <w:rPr>
          <w:rFonts w:ascii="Century Gothic" w:eastAsia="Century Gothic" w:hAnsi="Century Gothic" w:cs="Century Gothic"/>
          <w:color w:val="231F20"/>
          <w:sz w:val="18"/>
          <w:szCs w:val="18"/>
          <w:bdr w:val="none" w:sz="0" w:space="0" w:color="auto"/>
          <w:vertAlign w:val="baseline"/>
        </w:rPr>
        <w:t>github.com/bhaktaravin, ravinbhaktaresume.com</w:t>
      </w:r>
    </w:p>
    <w:tbl>
      <w:tblPr>
        <w:tblStyle w:val="displaytable"/>
        <w:tblW w:w="1600" w:type="dxa"/>
        <w:tblCellSpacing w:w="0" w:type="dxa"/>
        <w:tblCellMar>
          <w:top w:w="0" w:type="dxa"/>
          <w:left w:w="0" w:type="dxa"/>
          <w:bottom w:w="0" w:type="dxa"/>
          <w:right w:w="0" w:type="dxa"/>
        </w:tblCellMar>
        <w:tblLook w:val="05E0"/>
      </w:tblPr>
      <w:tblGrid>
        <w:gridCol w:w="1600"/>
      </w:tblGrid>
      <w:tr>
        <w:tblPrEx>
          <w:tblW w:w="1600" w:type="dxa"/>
          <w:tblCellSpacing w:w="0" w:type="dxa"/>
          <w:tblCellMar>
            <w:top w:w="0" w:type="dxa"/>
            <w:left w:w="0" w:type="dxa"/>
            <w:bottom w:w="0" w:type="dxa"/>
            <w:right w:w="0" w:type="dxa"/>
          </w:tblCellMar>
          <w:tblLook w:val="05E0"/>
        </w:tblPrEx>
        <w:trPr>
          <w:tblCellSpacing w:w="0" w:type="dxa"/>
        </w:trPr>
        <w:tc>
          <w:tcPr>
            <w:tcW w:w="1600" w:type="dxa"/>
            <w:tcMar>
              <w:top w:w="420" w:type="dxa"/>
              <w:left w:w="0" w:type="dxa"/>
              <w:bottom w:w="0" w:type="dxa"/>
              <w:right w:w="0" w:type="dxa"/>
            </w:tcMar>
            <w:vAlign w:val="bottom"/>
            <w:hideMark/>
          </w:tcPr>
          <w:p>
            <w:pPr>
              <w:pStyle w:val="topborder"/>
              <w:pBdr>
                <w:top w:val="single" w:sz="8" w:space="0" w:color="E3D7DA"/>
                <w:left w:val="none" w:sz="0" w:space="0" w:color="auto"/>
                <w:bottom w:val="none" w:sz="0" w:space="6" w:color="auto"/>
                <w:right w:val="none" w:sz="0" w:space="0" w:color="auto"/>
              </w:pBdr>
              <w:spacing w:before="0" w:after="0"/>
              <w:ind w:left="0" w:right="0"/>
              <w:rPr>
                <w:rStyle w:val="displaycell"/>
                <w:rFonts w:ascii="Century Gothic" w:eastAsia="Century Gothic" w:hAnsi="Century Gothic" w:cs="Century Gothic"/>
                <w:color w:val="231F20"/>
                <w:sz w:val="0"/>
                <w:szCs w:val="0"/>
                <w:bdr w:val="none" w:sz="0" w:space="0" w:color="auto"/>
                <w:vertAlign w:val="baseline"/>
              </w:rPr>
            </w:pPr>
            <w:r>
              <w:rPr>
                <w:rStyle w:val="displaycell"/>
                <w:rFonts w:ascii="Century Gothic" w:eastAsia="Century Gothic" w:hAnsi="Century Gothic" w:cs="Century Gothic"/>
                <w:color w:val="231F20"/>
                <w:bdr w:val="none" w:sz="0" w:space="0" w:color="auto"/>
                <w:vertAlign w:val="baseline"/>
              </w:rPr>
              <w:t> </w:t>
            </w:r>
          </w:p>
        </w:tc>
      </w:tr>
    </w:tbl>
    <w:p>
      <w:pPr>
        <w:pStyle w:val="divdocumentdivsectiontitle"/>
        <w:pBdr>
          <w:top w:val="none" w:sz="0" w:space="0" w:color="auto"/>
          <w:left w:val="none" w:sz="0" w:space="0" w:color="auto"/>
          <w:bottom w:val="none" w:sz="0" w:space="5" w:color="auto"/>
          <w:right w:val="none" w:sz="0" w:space="0" w:color="auto"/>
        </w:pBdr>
        <w:spacing w:before="0" w:after="0"/>
        <w:ind w:left="0" w:right="0"/>
        <w:rPr>
          <w:rFonts w:ascii="Century Gothic" w:eastAsia="Century Gothic" w:hAnsi="Century Gothic" w:cs="Century Gothic"/>
          <w:b/>
          <w:bCs/>
          <w:color w:val="34393E"/>
          <w:sz w:val="28"/>
          <w:szCs w:val="28"/>
          <w:bdr w:val="none" w:sz="0" w:space="0" w:color="auto"/>
          <w:vertAlign w:val="baseline"/>
        </w:rPr>
      </w:pPr>
      <w:r>
        <w:rPr>
          <w:rFonts w:ascii="Century Gothic" w:eastAsia="Century Gothic" w:hAnsi="Century Gothic" w:cs="Century Gothic"/>
          <w:b/>
          <w:bCs/>
          <w:bdr w:val="none" w:sz="0" w:space="0" w:color="auto"/>
          <w:vertAlign w:val="baseline"/>
        </w:rPr>
        <w:t>Continuous Learning And Certifications</w:t>
      </w:r>
    </w:p>
    <w:p>
      <w:pPr>
        <w:pStyle w:val="divdocumentulli"/>
        <w:numPr>
          <w:ilvl w:val="0"/>
          <w:numId w:val="25"/>
        </w:numPr>
        <w:pBdr>
          <w:top w:val="none" w:sz="0" w:space="0" w:color="auto"/>
          <w:left w:val="none" w:sz="0" w:space="0" w:color="auto"/>
          <w:bottom w:val="none" w:sz="0" w:space="0" w:color="auto"/>
          <w:right w:val="none" w:sz="0" w:space="0" w:color="auto"/>
        </w:pBdr>
        <w:spacing w:before="0" w:after="0" w:line="280" w:lineRule="atLeast"/>
        <w:ind w:left="380" w:right="0" w:hanging="283"/>
        <w:rPr>
          <w:rFonts w:ascii="Century Gothic" w:eastAsia="Century Gothic" w:hAnsi="Century Gothic" w:cs="Century Gothic"/>
          <w:color w:val="231F20"/>
          <w:sz w:val="18"/>
          <w:szCs w:val="18"/>
          <w:bdr w:val="none" w:sz="0" w:space="0" w:color="auto"/>
          <w:vertAlign w:val="baseline"/>
        </w:rPr>
      </w:pPr>
      <w:r>
        <w:rPr>
          <w:rFonts w:ascii="Century Gothic" w:eastAsia="Century Gothic" w:hAnsi="Century Gothic" w:cs="Century Gothic"/>
          <w:color w:val="231F20"/>
          <w:sz w:val="18"/>
          <w:szCs w:val="18"/>
          <w:bdr w:val="none" w:sz="0" w:space="0" w:color="auto"/>
          <w:vertAlign w:val="baseline"/>
        </w:rPr>
        <w:t>Machine Learning Specialization (Stanford Online/Coursera), Supervised Learning, Unsupervised Learning, Advanced Algorithms</w:t>
      </w:r>
    </w:p>
    <w:p>
      <w:pPr>
        <w:pStyle w:val="divdocumentulli"/>
        <w:numPr>
          <w:ilvl w:val="0"/>
          <w:numId w:val="25"/>
        </w:numPr>
        <w:spacing w:after="0" w:line="280" w:lineRule="atLeast"/>
        <w:ind w:left="380" w:right="0" w:hanging="283"/>
        <w:rPr>
          <w:rFonts w:ascii="Century Gothic" w:eastAsia="Century Gothic" w:hAnsi="Century Gothic" w:cs="Century Gothic"/>
          <w:color w:val="231F20"/>
          <w:sz w:val="18"/>
          <w:szCs w:val="18"/>
          <w:bdr w:val="none" w:sz="0" w:space="0" w:color="auto"/>
          <w:vertAlign w:val="baseline"/>
        </w:rPr>
      </w:pPr>
      <w:r>
        <w:rPr>
          <w:rFonts w:ascii="Century Gothic" w:eastAsia="Century Gothic" w:hAnsi="Century Gothic" w:cs="Century Gothic"/>
          <w:color w:val="231F20"/>
          <w:sz w:val="18"/>
          <w:szCs w:val="18"/>
          <w:bdr w:val="none" w:sz="0" w:space="0" w:color="auto"/>
          <w:vertAlign w:val="baseline"/>
        </w:rPr>
        <w:t>Actively studying distributed systems fundamentals, event sourcing, pub/sub patterns, and service-oriented architecture best practices.</w:t>
      </w:r>
    </w:p>
    <w:p>
      <w:pPr>
        <w:pStyle w:val="divdocumentulli"/>
        <w:numPr>
          <w:ilvl w:val="0"/>
          <w:numId w:val="25"/>
        </w:numPr>
        <w:spacing w:after="0" w:line="280" w:lineRule="atLeast"/>
        <w:ind w:left="380" w:right="0" w:hanging="283"/>
        <w:rPr>
          <w:rFonts w:ascii="Century Gothic" w:eastAsia="Century Gothic" w:hAnsi="Century Gothic" w:cs="Century Gothic"/>
          <w:color w:val="231F20"/>
          <w:sz w:val="18"/>
          <w:szCs w:val="18"/>
          <w:bdr w:val="none" w:sz="0" w:space="0" w:color="auto"/>
          <w:vertAlign w:val="baseline"/>
        </w:rPr>
      </w:pPr>
      <w:r>
        <w:rPr>
          <w:rFonts w:ascii="Century Gothic" w:eastAsia="Century Gothic" w:hAnsi="Century Gothic" w:cs="Century Gothic"/>
          <w:color w:val="231F20"/>
          <w:sz w:val="18"/>
          <w:szCs w:val="18"/>
          <w:bdr w:val="none" w:sz="0" w:space="0" w:color="auto"/>
          <w:vertAlign w:val="baseline"/>
        </w:rPr>
        <w:t>Self-directed learning in software design principles, system architecture, and test-driven development methodologies.</w:t>
      </w:r>
    </w:p>
    <w:tbl>
      <w:tblPr>
        <w:tblStyle w:val="displaytable"/>
        <w:tblW w:w="1600" w:type="dxa"/>
        <w:tblCellSpacing w:w="0" w:type="dxa"/>
        <w:tblCellMar>
          <w:top w:w="0" w:type="dxa"/>
          <w:left w:w="0" w:type="dxa"/>
          <w:bottom w:w="0" w:type="dxa"/>
          <w:right w:w="0" w:type="dxa"/>
        </w:tblCellMar>
        <w:tblLook w:val="05E0"/>
      </w:tblPr>
      <w:tblGrid>
        <w:gridCol w:w="1600"/>
      </w:tblGrid>
      <w:tr>
        <w:tblPrEx>
          <w:tblW w:w="1600" w:type="dxa"/>
          <w:tblCellSpacing w:w="0" w:type="dxa"/>
          <w:tblCellMar>
            <w:top w:w="0" w:type="dxa"/>
            <w:left w:w="0" w:type="dxa"/>
            <w:bottom w:w="0" w:type="dxa"/>
            <w:right w:w="0" w:type="dxa"/>
          </w:tblCellMar>
          <w:tblLook w:val="05E0"/>
        </w:tblPrEx>
        <w:trPr>
          <w:tblCellSpacing w:w="0" w:type="dxa"/>
        </w:trPr>
        <w:tc>
          <w:tcPr>
            <w:tcW w:w="1600" w:type="dxa"/>
            <w:tcMar>
              <w:top w:w="420" w:type="dxa"/>
              <w:left w:w="0" w:type="dxa"/>
              <w:bottom w:w="0" w:type="dxa"/>
              <w:right w:w="0" w:type="dxa"/>
            </w:tcMar>
            <w:vAlign w:val="bottom"/>
            <w:hideMark/>
          </w:tcPr>
          <w:p>
            <w:pPr>
              <w:pStyle w:val="topborder"/>
              <w:pBdr>
                <w:top w:val="single" w:sz="8" w:space="0" w:color="E3D7DA"/>
                <w:left w:val="none" w:sz="0" w:space="0" w:color="auto"/>
                <w:bottom w:val="none" w:sz="0" w:space="6" w:color="auto"/>
                <w:right w:val="none" w:sz="0" w:space="0" w:color="auto"/>
              </w:pBdr>
              <w:spacing w:before="0" w:after="0"/>
              <w:ind w:left="0" w:right="0"/>
              <w:rPr>
                <w:rStyle w:val="displaycell"/>
                <w:rFonts w:ascii="Century Gothic" w:eastAsia="Century Gothic" w:hAnsi="Century Gothic" w:cs="Century Gothic"/>
                <w:color w:val="231F20"/>
                <w:sz w:val="0"/>
                <w:szCs w:val="0"/>
                <w:bdr w:val="none" w:sz="0" w:space="0" w:color="auto"/>
                <w:vertAlign w:val="baseline"/>
              </w:rPr>
            </w:pPr>
            <w:r>
              <w:rPr>
                <w:rStyle w:val="displaycell"/>
                <w:rFonts w:ascii="Century Gothic" w:eastAsia="Century Gothic" w:hAnsi="Century Gothic" w:cs="Century Gothic"/>
                <w:color w:val="231F20"/>
                <w:bdr w:val="none" w:sz="0" w:space="0" w:color="auto"/>
                <w:vertAlign w:val="baseline"/>
              </w:rPr>
              <w:t> </w:t>
            </w:r>
          </w:p>
        </w:tc>
      </w:tr>
    </w:tbl>
    <w:p>
      <w:pPr>
        <w:pStyle w:val="divdocumentdivsectiontitle"/>
        <w:pBdr>
          <w:top w:val="none" w:sz="0" w:space="0" w:color="auto"/>
          <w:left w:val="none" w:sz="0" w:space="0" w:color="auto"/>
          <w:bottom w:val="none" w:sz="0" w:space="5" w:color="auto"/>
          <w:right w:val="none" w:sz="0" w:space="0" w:color="auto"/>
        </w:pBdr>
        <w:spacing w:before="0" w:after="0"/>
        <w:ind w:left="0" w:right="0"/>
        <w:rPr>
          <w:rFonts w:ascii="Century Gothic" w:eastAsia="Century Gothic" w:hAnsi="Century Gothic" w:cs="Century Gothic"/>
          <w:b/>
          <w:bCs/>
          <w:color w:val="34393E"/>
          <w:sz w:val="28"/>
          <w:szCs w:val="28"/>
          <w:bdr w:val="none" w:sz="0" w:space="0" w:color="auto"/>
          <w:vertAlign w:val="baseline"/>
        </w:rPr>
      </w:pPr>
      <w:r>
        <w:rPr>
          <w:rFonts w:ascii="Century Gothic" w:eastAsia="Century Gothic" w:hAnsi="Century Gothic" w:cs="Century Gothic"/>
          <w:b/>
          <w:bCs/>
          <w:bdr w:val="none" w:sz="0" w:space="0" w:color="auto"/>
          <w:vertAlign w:val="baseline"/>
        </w:rPr>
        <w:t>Websites, Portfolios, Profiles</w:t>
      </w:r>
    </w:p>
    <w:p>
      <w:pPr>
        <w:pStyle w:val="divdocumentulli"/>
        <w:numPr>
          <w:ilvl w:val="0"/>
          <w:numId w:val="26"/>
        </w:numPr>
        <w:pBdr>
          <w:top w:val="none" w:sz="0" w:space="0" w:color="auto"/>
          <w:left w:val="none" w:sz="0" w:space="0" w:color="auto"/>
          <w:bottom w:val="none" w:sz="0" w:space="0" w:color="auto"/>
          <w:right w:val="none" w:sz="0" w:space="0" w:color="auto"/>
        </w:pBdr>
        <w:spacing w:before="0" w:after="0" w:line="280" w:lineRule="atLeast"/>
        <w:ind w:left="380" w:right="0" w:hanging="283"/>
        <w:rPr>
          <w:rFonts w:ascii="Century Gothic" w:eastAsia="Century Gothic" w:hAnsi="Century Gothic" w:cs="Century Gothic"/>
          <w:color w:val="231F20"/>
          <w:sz w:val="18"/>
          <w:szCs w:val="18"/>
          <w:bdr w:val="none" w:sz="0" w:space="0" w:color="auto"/>
          <w:vertAlign w:val="baseline"/>
        </w:rPr>
      </w:pPr>
      <w:r>
        <w:rPr>
          <w:rStyle w:val="span"/>
          <w:rFonts w:ascii="Century Gothic" w:eastAsia="Century Gothic" w:hAnsi="Century Gothic" w:cs="Century Gothic"/>
          <w:color w:val="231F20"/>
          <w:sz w:val="18"/>
          <w:szCs w:val="18"/>
        </w:rPr>
        <w:t>github.com/bhaktaravin</w:t>
      </w:r>
    </w:p>
    <w:p>
      <w:pPr>
        <w:pStyle w:val="divdocumentulli"/>
        <w:numPr>
          <w:ilvl w:val="0"/>
          <w:numId w:val="26"/>
        </w:numPr>
        <w:spacing w:after="0" w:line="280" w:lineRule="atLeast"/>
        <w:ind w:left="380" w:right="0" w:hanging="283"/>
        <w:rPr>
          <w:rFonts w:ascii="Century Gothic" w:eastAsia="Century Gothic" w:hAnsi="Century Gothic" w:cs="Century Gothic"/>
          <w:color w:val="231F20"/>
          <w:sz w:val="18"/>
          <w:szCs w:val="18"/>
          <w:bdr w:val="none" w:sz="0" w:space="0" w:color="auto"/>
          <w:vertAlign w:val="baseline"/>
        </w:rPr>
      </w:pPr>
      <w:r>
        <w:rPr>
          <w:rStyle w:val="span"/>
          <w:rFonts w:ascii="Century Gothic" w:eastAsia="Century Gothic" w:hAnsi="Century Gothic" w:cs="Century Gothic"/>
          <w:color w:val="231F20"/>
          <w:sz w:val="18"/>
          <w:szCs w:val="18"/>
        </w:rPr>
        <w:t>ravinbhaktaresume.com</w:t>
      </w:r>
    </w:p>
    <w:tbl>
      <w:tblPr>
        <w:tblStyle w:val="displaytable"/>
        <w:tblW w:w="1600" w:type="dxa"/>
        <w:tblCellSpacing w:w="0" w:type="dxa"/>
        <w:tblCellMar>
          <w:top w:w="0" w:type="dxa"/>
          <w:left w:w="0" w:type="dxa"/>
          <w:bottom w:w="0" w:type="dxa"/>
          <w:right w:w="0" w:type="dxa"/>
        </w:tblCellMar>
        <w:tblLook w:val="05E0"/>
      </w:tblPr>
      <w:tblGrid>
        <w:gridCol w:w="1600"/>
      </w:tblGrid>
      <w:tr>
        <w:tblPrEx>
          <w:tblW w:w="1600" w:type="dxa"/>
          <w:tblCellSpacing w:w="0" w:type="dxa"/>
          <w:tblCellMar>
            <w:top w:w="0" w:type="dxa"/>
            <w:left w:w="0" w:type="dxa"/>
            <w:bottom w:w="0" w:type="dxa"/>
            <w:right w:w="0" w:type="dxa"/>
          </w:tblCellMar>
          <w:tblLook w:val="05E0"/>
        </w:tblPrEx>
        <w:trPr>
          <w:tblCellSpacing w:w="0" w:type="dxa"/>
        </w:trPr>
        <w:tc>
          <w:tcPr>
            <w:tcW w:w="1600" w:type="dxa"/>
            <w:tcMar>
              <w:top w:w="420" w:type="dxa"/>
              <w:left w:w="0" w:type="dxa"/>
              <w:bottom w:w="0" w:type="dxa"/>
              <w:right w:w="0" w:type="dxa"/>
            </w:tcMar>
            <w:vAlign w:val="bottom"/>
            <w:hideMark/>
          </w:tcPr>
          <w:p>
            <w:pPr>
              <w:pStyle w:val="topborder"/>
              <w:pBdr>
                <w:top w:val="single" w:sz="8" w:space="0" w:color="E3D7DA"/>
                <w:left w:val="none" w:sz="0" w:space="0" w:color="auto"/>
                <w:bottom w:val="none" w:sz="0" w:space="6" w:color="auto"/>
                <w:right w:val="none" w:sz="0" w:space="0" w:color="auto"/>
              </w:pBdr>
              <w:spacing w:before="0" w:after="0"/>
              <w:ind w:left="0" w:right="0"/>
              <w:rPr>
                <w:rStyle w:val="displaycell"/>
                <w:rFonts w:ascii="Century Gothic" w:eastAsia="Century Gothic" w:hAnsi="Century Gothic" w:cs="Century Gothic"/>
                <w:color w:val="231F20"/>
                <w:sz w:val="0"/>
                <w:szCs w:val="0"/>
                <w:bdr w:val="none" w:sz="0" w:space="0" w:color="auto"/>
                <w:vertAlign w:val="baseline"/>
              </w:rPr>
            </w:pPr>
            <w:r>
              <w:rPr>
                <w:rStyle w:val="displaycell"/>
                <w:rFonts w:ascii="Century Gothic" w:eastAsia="Century Gothic" w:hAnsi="Century Gothic" w:cs="Century Gothic"/>
                <w:color w:val="231F20"/>
                <w:bdr w:val="none" w:sz="0" w:space="0" w:color="auto"/>
                <w:vertAlign w:val="baseline"/>
              </w:rPr>
              <w:t> </w:t>
            </w:r>
          </w:p>
        </w:tc>
      </w:tr>
    </w:tbl>
    <w:p>
      <w:pPr>
        <w:pStyle w:val="divdocumentdivsectiontitle"/>
        <w:pBdr>
          <w:top w:val="none" w:sz="0" w:space="0" w:color="auto"/>
          <w:left w:val="none" w:sz="0" w:space="0" w:color="auto"/>
          <w:bottom w:val="none" w:sz="0" w:space="5" w:color="auto"/>
          <w:right w:val="none" w:sz="0" w:space="0" w:color="auto"/>
        </w:pBdr>
        <w:spacing w:before="0" w:after="0"/>
        <w:ind w:left="0" w:right="0"/>
        <w:rPr>
          <w:rFonts w:ascii="Century Gothic" w:eastAsia="Century Gothic" w:hAnsi="Century Gothic" w:cs="Century Gothic"/>
          <w:b/>
          <w:bCs/>
          <w:color w:val="34393E"/>
          <w:sz w:val="28"/>
          <w:szCs w:val="28"/>
          <w:bdr w:val="none" w:sz="0" w:space="0" w:color="auto"/>
          <w:vertAlign w:val="baseline"/>
        </w:rPr>
      </w:pPr>
      <w:r>
        <w:rPr>
          <w:rFonts w:ascii="Century Gothic" w:eastAsia="Century Gothic" w:hAnsi="Century Gothic" w:cs="Century Gothic"/>
          <w:b/>
          <w:bCs/>
          <w:bdr w:val="none" w:sz="0" w:space="0" w:color="auto"/>
          <w:vertAlign w:val="baseline"/>
        </w:rPr>
        <w:t>Certifications &amp; Licenses</w:t>
      </w:r>
    </w:p>
    <w:p>
      <w:pPr>
        <w:pStyle w:val="divdocumentulli"/>
        <w:numPr>
          <w:ilvl w:val="0"/>
          <w:numId w:val="27"/>
        </w:numPr>
        <w:pBdr>
          <w:top w:val="none" w:sz="0" w:space="0" w:color="auto"/>
          <w:left w:val="none" w:sz="0" w:space="0" w:color="auto"/>
          <w:bottom w:val="none" w:sz="0" w:space="0" w:color="auto"/>
          <w:right w:val="none" w:sz="0" w:space="0" w:color="auto"/>
        </w:pBdr>
        <w:spacing w:before="0" w:after="0" w:line="280" w:lineRule="atLeast"/>
        <w:ind w:left="380" w:right="0" w:hanging="283"/>
        <w:rPr>
          <w:rFonts w:ascii="Century Gothic" w:eastAsia="Century Gothic" w:hAnsi="Century Gothic" w:cs="Century Gothic"/>
          <w:color w:val="231F20"/>
          <w:sz w:val="18"/>
          <w:szCs w:val="18"/>
          <w:bdr w:val="none" w:sz="0" w:space="0" w:color="auto"/>
          <w:vertAlign w:val="baseline"/>
        </w:rPr>
      </w:pPr>
      <w:r>
        <w:rPr>
          <w:rFonts w:ascii="Century Gothic" w:eastAsia="Century Gothic" w:hAnsi="Century Gothic" w:cs="Century Gothic"/>
          <w:color w:val="231F20"/>
          <w:sz w:val="18"/>
          <w:szCs w:val="18"/>
          <w:bdr w:val="none" w:sz="0" w:space="0" w:color="auto"/>
          <w:vertAlign w:val="baseline"/>
        </w:rPr>
        <w:t>AWS Generative AI Applications – Amazon Web Services</w:t>
      </w:r>
    </w:p>
    <w:p>
      <w:pPr>
        <w:pStyle w:val="divdocumentulli"/>
        <w:numPr>
          <w:ilvl w:val="0"/>
          <w:numId w:val="27"/>
        </w:numPr>
        <w:spacing w:after="0" w:line="280" w:lineRule="atLeast"/>
        <w:ind w:left="380" w:right="0" w:hanging="283"/>
        <w:rPr>
          <w:rFonts w:ascii="Century Gothic" w:eastAsia="Century Gothic" w:hAnsi="Century Gothic" w:cs="Century Gothic"/>
          <w:color w:val="231F20"/>
          <w:sz w:val="18"/>
          <w:szCs w:val="18"/>
          <w:bdr w:val="none" w:sz="0" w:space="0" w:color="auto"/>
          <w:vertAlign w:val="baseline"/>
        </w:rPr>
      </w:pPr>
      <w:r>
        <w:rPr>
          <w:rFonts w:ascii="Century Gothic" w:eastAsia="Century Gothic" w:hAnsi="Century Gothic" w:cs="Century Gothic"/>
          <w:color w:val="231F20"/>
          <w:sz w:val="18"/>
          <w:szCs w:val="18"/>
          <w:bdr w:val="none" w:sz="0" w:space="0" w:color="auto"/>
          <w:vertAlign w:val="baseline"/>
        </w:rPr>
        <w:t>Navigating Generative AI for Leaders</w:t>
      </w:r>
    </w:p>
    <w:p>
      <w:pPr>
        <w:spacing w:line="14" w:lineRule="exact"/>
      </w:pPr>
      <w:r>
        <w:rPr>
          <w:color w:val="FFFFFF"/>
          <w:sz w:val="2"/>
        </w:rPr>
        <w:t>#HRJ#f60f0ea1-6fe0-4f85-89e7-389dd9740ad6#</w:t>
      </w:r>
    </w:p>
    <w:sectPr>
      <w:headerReference w:type="default" r:id="rId7"/>
      <w:footerReference w:type="default" r:id="rId8"/>
      <w:type w:val="continuous"/>
      <w:pgSz w:w="12240" w:h="15840"/>
      <w:pgMar w:top="400" w:right="840" w:bottom="400" w:left="840" w:header="0" w:footer="0"/>
      <w:cols w:space="720"/>
    </w:sectPr>
  </w:body>
</w:document>
</file>

<file path=word/fontTable.xml><?xml version="1.0" encoding="utf-8"?>
<w:fonts xmlns:r="http://schemas.openxmlformats.org/officeDocument/2006/relationships" xmlns:w="http://schemas.openxmlformats.org/wordprocessingml/2006/main">
  <w:font w:name="Century Gothic">
    <w:charset w:val="00"/>
    <w:family w:val="auto"/>
    <w:pitch w:val="default"/>
    <w:sig w:usb0="00000000" w:usb1="00000000" w:usb2="00000000" w:usb3="00000000" w:csb0="00000001" w:csb1="00000000"/>
    <w:embedRegular r:id="rId1" w:fontKey="{04BE1CEE-66D4-4504-8F13-DFA157BE72A2}"/>
    <w:embedBold r:id="rId2" w:fontKey="{6C1FEA6A-015D-47A8-8E08-928FF2B6BECA}"/>
  </w:font>
  <w:font w:name="Courier New">
    <w:charset w:val="00"/>
    <w:family w:val="auto"/>
    <w:pitch w:val="default"/>
  </w:font>
  <w:font w:name="Symbol">
    <w:charset w:val="00"/>
    <w:family w:val="auto"/>
    <w:pitch w:val="default"/>
  </w:font>
  <w:font w:name="Times New Roman">
    <w:charset w:val="00"/>
    <w:family w:val="auto"/>
    <w:pitch w:val="default"/>
  </w:font>
  <w:font w:name="Wingdings">
    <w:charset w:val="00"/>
    <w:family w:val="auto"/>
    <w:pitch w:val="default"/>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0000000D"/>
    <w:multiLevelType w:val="hybridMultilevel"/>
    <w:tmpl w:val="0000000D"/>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0000000E"/>
    <w:multiLevelType w:val="hybridMultilevel"/>
    <w:tmpl w:val="0000000E"/>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0000000F"/>
    <w:multiLevelType w:val="hybridMultilevel"/>
    <w:tmpl w:val="0000000F"/>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00000010"/>
    <w:multiLevelType w:val="hybridMultilevel"/>
    <w:tmpl w:val="00000010"/>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00000011"/>
    <w:multiLevelType w:val="hybridMultilevel"/>
    <w:tmpl w:val="0000001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nsid w:val="00000012"/>
    <w:multiLevelType w:val="hybridMultilevel"/>
    <w:tmpl w:val="0000001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
    <w:nsid w:val="00000013"/>
    <w:multiLevelType w:val="hybridMultilevel"/>
    <w:tmpl w:val="0000001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
    <w:nsid w:val="00000014"/>
    <w:multiLevelType w:val="hybridMultilevel"/>
    <w:tmpl w:val="0000001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
    <w:nsid w:val="00000015"/>
    <w:multiLevelType w:val="hybridMultilevel"/>
    <w:tmpl w:val="0000001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
    <w:nsid w:val="00000016"/>
    <w:multiLevelType w:val="hybridMultilevel"/>
    <w:tmpl w:val="0000001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
    <w:nsid w:val="00000017"/>
    <w:multiLevelType w:val="hybridMultilevel"/>
    <w:tmpl w:val="0000001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
    <w:nsid w:val="00000018"/>
    <w:multiLevelType w:val="hybridMultilevel"/>
    <w:tmpl w:val="0000001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
    <w:nsid w:val="00000019"/>
    <w:multiLevelType w:val="hybridMultilevel"/>
    <w:tmpl w:val="0000001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
    <w:nsid w:val="0000001A"/>
    <w:multiLevelType w:val="hybridMultilevel"/>
    <w:tmpl w:val="0000001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
    <w:nsid w:val="0000001B"/>
    <w:multiLevelType w:val="hybridMultilevel"/>
    <w:tmpl w:val="0000001B"/>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textAlignment w:val="baseline"/>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textAlignment w:val="baseline"/>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ivdocument">
    <w:name w:val="div_document"/>
    <w:basedOn w:val="Normal"/>
    <w:pPr>
      <w:spacing w:line="280" w:lineRule="atLeast"/>
    </w:pPr>
    <w:rPr>
      <w:color w:val="231F20"/>
    </w:rPr>
  </w:style>
  <w:style w:type="paragraph" w:customStyle="1" w:styleId="divdocumentdivnameSec">
    <w:name w:val="div_document_div_nameSec"/>
    <w:basedOn w:val="Normal"/>
    <w:pPr>
      <w:shd w:val="clear" w:color="auto" w:fill="084B81"/>
    </w:pPr>
    <w:rPr>
      <w:color w:val="FFFFFF"/>
      <w:shd w:val="clear" w:color="auto" w:fill="084B81"/>
    </w:rPr>
  </w:style>
  <w:style w:type="character" w:customStyle="1" w:styleId="divPARAGRAPHNAMEdiv">
    <w:name w:val="div_PARAGRAPH_NAME &gt; div"/>
    <w:basedOn w:val="DefaultParagraphFont"/>
    <w:rPr>
      <w:shd w:val="clear" w:color="auto" w:fill="34393E"/>
    </w:rPr>
  </w:style>
  <w:style w:type="paragraph" w:customStyle="1" w:styleId="gap-btn-hidden">
    <w:name w:val="gap-btn-hidden"/>
    <w:basedOn w:val="Normal"/>
    <w:rPr>
      <w:vanish/>
    </w:rPr>
  </w:style>
  <w:style w:type="character" w:customStyle="1" w:styleId="nametablediv">
    <w:name w:val="nametable &gt; div"/>
    <w:basedOn w:val="DefaultParagraphFont"/>
    <w:rPr>
      <w:shd w:val="clear" w:color="auto" w:fill="34393E"/>
    </w:rPr>
  </w:style>
  <w:style w:type="paragraph" w:customStyle="1" w:styleId="div">
    <w:name w:val="div"/>
    <w:basedOn w:val="Normal"/>
    <w:pPr>
      <w:pBdr>
        <w:top w:val="none" w:sz="0" w:space="0" w:color="auto"/>
        <w:left w:val="none" w:sz="0" w:space="0" w:color="auto"/>
        <w:bottom w:val="none" w:sz="0" w:space="0" w:color="auto"/>
        <w:right w:val="none" w:sz="0" w:space="0" w:color="auto"/>
      </w:pBdr>
      <w:textAlignment w:val="baseline"/>
    </w:pPr>
    <w:rPr>
      <w:sz w:val="24"/>
      <w:szCs w:val="24"/>
      <w:bdr w:val="none" w:sz="0" w:space="0" w:color="auto"/>
      <w:vertAlign w:val="baseline"/>
    </w:rPr>
  </w:style>
  <w:style w:type="paragraph" w:customStyle="1" w:styleId="nametabledivParagraph">
    <w:name w:val="nametable &gt; div Paragraph"/>
    <w:basedOn w:val="Normal"/>
    <w:pPr>
      <w:shd w:val="clear" w:color="auto" w:fill="34393E"/>
    </w:pPr>
    <w:rPr>
      <w:shd w:val="clear" w:color="auto" w:fill="34393E"/>
    </w:rPr>
  </w:style>
  <w:style w:type="table" w:customStyle="1" w:styleId="nametable">
    <w:name w:val="nametable"/>
    <w:basedOn w:val="TableNormal"/>
    <w:tblPr/>
  </w:style>
  <w:style w:type="paragraph" w:customStyle="1" w:styleId="divdocumentdivinnername">
    <w:name w:val="div_document_div_innername"/>
    <w:basedOn w:val="Normal"/>
    <w:pPr>
      <w:pBdr>
        <w:bottom w:val="none" w:sz="0" w:space="15" w:color="auto"/>
      </w:pBdr>
    </w:pPr>
  </w:style>
  <w:style w:type="character" w:customStyle="1" w:styleId="span">
    <w:name w:val="span"/>
    <w:basedOn w:val="DefaultParagraphFont"/>
    <w:rPr>
      <w:sz w:val="24"/>
      <w:szCs w:val="24"/>
      <w:bdr w:val="none" w:sz="0" w:space="0" w:color="auto"/>
      <w:vertAlign w:val="baseline"/>
    </w:rPr>
  </w:style>
  <w:style w:type="character" w:customStyle="1" w:styleId="divdocumentdivinnernameCharacter">
    <w:name w:val="div_document_div_innername Character"/>
    <w:basedOn w:val="DefaultParagraphFont"/>
  </w:style>
  <w:style w:type="table" w:customStyle="1" w:styleId="divdocumentdivPARAGRAPHNAME">
    <w:name w:val="div_document_div_PARAGRAPH_NAME"/>
    <w:basedOn w:val="TableNormal"/>
    <w:tblPr/>
  </w:style>
  <w:style w:type="paragraph" w:customStyle="1" w:styleId="divdocumentdivSECTIONCNTC">
    <w:name w:val="div_document_div_SECTION_CNTC"/>
    <w:basedOn w:val="Normal"/>
    <w:pPr>
      <w:shd w:val="clear" w:color="auto" w:fill="084B81"/>
    </w:pPr>
    <w:rPr>
      <w:color w:val="FFFFFF"/>
      <w:shd w:val="clear" w:color="auto" w:fill="084B81"/>
    </w:rPr>
  </w:style>
  <w:style w:type="character" w:customStyle="1" w:styleId="divPARAGRAPHCNTCdiv">
    <w:name w:val="div_PARAGRAPH_CNTC &gt; div"/>
    <w:basedOn w:val="DefaultParagraphFont"/>
    <w:rPr>
      <w:shd w:val="clear" w:color="auto" w:fill="34393E"/>
    </w:rPr>
  </w:style>
  <w:style w:type="paragraph" w:customStyle="1" w:styleId="divinnercontact">
    <w:name w:val="div_innercontact"/>
    <w:basedOn w:val="div"/>
  </w:style>
  <w:style w:type="character" w:customStyle="1" w:styleId="sprtr">
    <w:name w:val="sprtr"/>
    <w:basedOn w:val="DefaultParagraphFont"/>
  </w:style>
  <w:style w:type="character" w:customStyle="1" w:styleId="divCharacter">
    <w:name w:val="div Character"/>
    <w:basedOn w:val="DefaultParagraphFont"/>
    <w:rPr>
      <w:sz w:val="24"/>
      <w:szCs w:val="24"/>
      <w:bdr w:val="none" w:sz="0" w:space="0" w:color="auto"/>
      <w:vertAlign w:val="baseline"/>
    </w:rPr>
  </w:style>
  <w:style w:type="character" w:customStyle="1" w:styleId="txt-bold">
    <w:name w:val="txt-bold"/>
    <w:basedOn w:val="DefaultParagraphFont"/>
    <w:rPr>
      <w:b/>
      <w:bCs/>
    </w:rPr>
  </w:style>
  <w:style w:type="character" w:customStyle="1" w:styleId="documentsocialfielda">
    <w:name w:val="document_social_field_a"/>
    <w:basedOn w:val="DefaultParagraphFont"/>
    <w:rPr>
      <w:color w:val="FFFFFF"/>
    </w:rPr>
  </w:style>
  <w:style w:type="character" w:customStyle="1" w:styleId="documentaddresssocialnth-last-child1sprtr">
    <w:name w:val="document_address_social_nth-last-child(1)_sprtr"/>
    <w:basedOn w:val="DefaultParagraphFont"/>
    <w:rPr>
      <w:vanish/>
    </w:rPr>
  </w:style>
  <w:style w:type="table" w:customStyle="1" w:styleId="divdocumentdivPARAGRAPHCNTC">
    <w:name w:val="div_document_div_PARAGRAPH_CNTC"/>
    <w:basedOn w:val="TableNormal"/>
    <w:tblPr/>
  </w:style>
  <w:style w:type="paragraph" w:customStyle="1" w:styleId="divdocumentsection">
    <w:name w:val="div_document_section"/>
    <w:basedOn w:val="Normal"/>
  </w:style>
  <w:style w:type="character" w:customStyle="1" w:styleId="divdocumentdivSECTIONCNTCdivsectionnotbtnlnkdisplaycell">
    <w:name w:val="div_document_div_SECTION_CNTC + div_section_not(.btnlnk)_displaycell"/>
    <w:basedOn w:val="DefaultParagraphFont"/>
  </w:style>
  <w:style w:type="paragraph" w:customStyle="1" w:styleId="topborder">
    <w:name w:val="topborder"/>
    <w:basedOn w:val="Normal"/>
    <w:pPr>
      <w:pBdr>
        <w:top w:val="single" w:sz="8" w:space="0" w:color="E3D7DA"/>
        <w:bottom w:val="none" w:sz="0" w:space="6" w:color="auto"/>
      </w:pBdr>
      <w:spacing w:line="0" w:lineRule="atLeast"/>
    </w:pPr>
    <w:rPr>
      <w:sz w:val="0"/>
      <w:szCs w:val="0"/>
    </w:rPr>
  </w:style>
  <w:style w:type="table" w:customStyle="1" w:styleId="displaytable">
    <w:name w:val="displaytable"/>
    <w:basedOn w:val="TableNormal"/>
    <w:tblPr/>
  </w:style>
  <w:style w:type="paragraph" w:customStyle="1" w:styleId="divheading">
    <w:name w:val="div_heading"/>
    <w:basedOn w:val="div"/>
    <w:pPr>
      <w:pBdr>
        <w:bottom w:val="none" w:sz="0" w:space="5" w:color="auto"/>
      </w:pBdr>
    </w:pPr>
  </w:style>
  <w:style w:type="paragraph" w:customStyle="1" w:styleId="divdocumentdivsectiontitle">
    <w:name w:val="div_document_div_sectiontitle"/>
    <w:basedOn w:val="Normal"/>
    <w:pPr>
      <w:spacing w:line="280" w:lineRule="atLeast"/>
    </w:pPr>
    <w:rPr>
      <w:color w:val="34393E"/>
      <w:sz w:val="28"/>
      <w:szCs w:val="28"/>
    </w:rPr>
  </w:style>
  <w:style w:type="paragraph" w:customStyle="1" w:styleId="divdocumentdivparagraph">
    <w:name w:val="div_document_div_paragraph"/>
    <w:basedOn w:val="Normal"/>
  </w:style>
  <w:style w:type="paragraph" w:customStyle="1" w:styleId="divdocumentsinglecolumn">
    <w:name w:val="div_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textAlignment w:val="baseline"/>
    </w:pPr>
    <w:rPr>
      <w:sz w:val="24"/>
      <w:szCs w:val="24"/>
      <w:bdr w:val="none" w:sz="0" w:space="0" w:color="auto"/>
      <w:vertAlign w:val="baseline"/>
    </w:rPr>
  </w:style>
  <w:style w:type="character" w:customStyle="1" w:styleId="displaycell">
    <w:name w:val="displaycell"/>
    <w:basedOn w:val="DefaultParagraphFont"/>
  </w:style>
  <w:style w:type="character" w:customStyle="1" w:styleId="documentinfoSecparagraph">
    <w:name w:val="document_infoSec_paragraph"/>
    <w:basedOn w:val="DefaultParagraphFont"/>
  </w:style>
  <w:style w:type="paragraph" w:customStyle="1" w:styleId="documentinfoSecsinglecolumn">
    <w:name w:val="document_infoSec_singlecolumn"/>
    <w:basedOn w:val="Normal"/>
  </w:style>
  <w:style w:type="character" w:customStyle="1" w:styleId="documentinfoSecfieldp">
    <w:name w:val="document_infoSec_field_p"/>
    <w:basedOn w:val="DefaultParagraphFont"/>
  </w:style>
  <w:style w:type="paragraph" w:customStyle="1" w:styleId="divdocumentinfoSeculli">
    <w:name w:val="div_document_infoSec_ul_li"/>
    <w:basedOn w:val="Normal"/>
    <w:pPr>
      <w:pBdr>
        <w:left w:val="none" w:sz="0" w:space="0" w:color="auto"/>
      </w:pBdr>
    </w:pPr>
  </w:style>
  <w:style w:type="character" w:customStyle="1" w:styleId="divdocumentinfoSeculliCharacter">
    <w:name w:val="div_document_infoSec_ul_li Character"/>
    <w:basedOn w:val="DefaultParagraphFont"/>
  </w:style>
  <w:style w:type="table" w:customStyle="1" w:styleId="documentinfoparatable">
    <w:name w:val="document_infoparatable"/>
    <w:basedOn w:val="TableNormal"/>
    <w:tblPr/>
  </w:style>
  <w:style w:type="character" w:customStyle="1" w:styleId="singlecolumnspanpaddedlinenth-child1">
    <w:name w:val="singlecolumn_span_paddedline_nth-child(1)"/>
    <w:basedOn w:val="DefaultParagraphFont"/>
  </w:style>
  <w:style w:type="character" w:customStyle="1" w:styleId="jobtitle">
    <w:name w:val="jobtitle"/>
    <w:basedOn w:val="DefaultParagraphFont"/>
    <w:rPr>
      <w:b/>
      <w:bCs/>
      <w:caps/>
    </w:rPr>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textAlignment w:val="baseline"/>
    </w:pPr>
    <w:rPr>
      <w:sz w:val="24"/>
      <w:szCs w:val="24"/>
      <w:bdr w:val="none" w:sz="0" w:space="0" w:color="auto"/>
      <w:vertAlign w:val="baseline"/>
    </w:rPr>
  </w:style>
  <w:style w:type="paragraph" w:customStyle="1" w:styleId="divdocumentulli">
    <w:name w:val="div_document_ul_li"/>
    <w:basedOn w:val="Normal"/>
    <w:pPr>
      <w:pBdr>
        <w:left w:val="none" w:sz="0" w:space="5" w:color="auto"/>
      </w:pBdr>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s://bold.pro/my/ravin%2Dbhakta%2D260417141556/565r" TargetMode="Externa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header" Target="header2.xml" /><Relationship Id="rId8" Type="http://schemas.openxmlformats.org/officeDocument/2006/relationships/footer" Target="footer2.xml" /><Relationship Id="rId9" Type="http://schemas.openxmlformats.org/officeDocument/2006/relationships/theme" Target="theme/theme1.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3</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RAVIN BHAKTA</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f60f0ea1-6fe0-4f85-89e7-389dd9740ad6</vt:lpwstr>
  </property>
  <property fmtid="{D5CDD505-2E9C-101B-9397-08002B2CF9AE}" pid="3" name="x1ye=0">
    <vt:lpwstr>uKIAAB+LCAAAAAAABAAcmrV241AURT9IhZhKgcVscSdmZn39OFOkS5b99O49Z+/YNI/BNMVRLMMLJALBPMEQOIYTGETRH4QUzlJ2k5b0qvoEb8Ncu4/LkbjSe9Xb2dtwGqgbrmC+mz6k20M5kcLVot8cFEAmai4HM+BysG8iQJnx1Gt3O4Ovnmq0TfsEPTcFikI6uk3WRzuX7KOxXu+yTKxsJuLAuietF6e46ceUwN4lgcS7H94CsdJjxdvO0RP</vt:lpwstr>
  </property>
  <property fmtid="{D5CDD505-2E9C-101B-9397-08002B2CF9AE}" pid="4" name="x1ye=1">
    <vt:lpwstr>1B094A7qI/eDKiTHM+WCWiGEMwv7NJfqZQLv9VpSszd8FJqODTV4YIGDFR+9D87sOJ+ESEkQcGOsHeGx5JRuOz6pcUZFJiXuLBw0CL/IZh0NErhx2oiglF5MQqFHIJeu6eqxHFwTL4wC+5aSHzKAw3A4dB78DyehsFQRBnyzXrfNh2TXC1xYON8stIWpGjt58KjrJxGeFS3lnevbUDDbQuKS009ObyNxKne5zkhjrOWjZMN6DgQUaXfLznYBINx</vt:lpwstr>
  </property>
  <property fmtid="{D5CDD505-2E9C-101B-9397-08002B2CF9AE}" pid="5" name="x1ye=10">
    <vt:lpwstr>ksctwXc6AdzvzDL+0jxac21fMbbeylRt5ve/vbIMLYZNn0l6xJzDSM9CU5JWDTQrquMayoFuprPffumCN6sczk4cXYRb2fJwa29RZZ0ib8rmWtxeQL0vTAhfJwTOu8wkuGyKp9zp2NXs5W3aXB1QDZ9qGSPWjD73tg4XAUz/tLt2DTLMBdh4dS4kKqNgJc7bmWNGRR13kaChQbAvCGHvT+2vvluDi55B6DJPkPxEJVxfsKKcwnq4xfiiCDK8YwT</vt:lpwstr>
  </property>
  <property fmtid="{D5CDD505-2E9C-101B-9397-08002B2CF9AE}" pid="6" name="x1ye=100">
    <vt:lpwstr>j3TA81co3RLWt56mRALWBtcqE3WJkj30J1UVe5BWSwLjRmZLGOmaou4O/ZjMfsZGi3yFqEuiFf4ibg7p9Lq+2wl+T+234rucBqUpgRMDffIJrvwlmsHi+yGZqViUHTV1KcI/+ef3C+T28BGIFQ1xpZipfuGUr/u2NCNpzgaChU1CwApd039rxidDwUYEXdaiVCXBdO0HzqDtfHdh9hrjl5lSUYCG6rpWbpE6X7IO+qKxdJDfww2PLneCxc2mgMp</vt:lpwstr>
  </property>
  <property fmtid="{D5CDD505-2E9C-101B-9397-08002B2CF9AE}" pid="7" name="x1ye=101">
    <vt:lpwstr>sdaGpu6qVl6cv0JOozoZH/P5W2Jvzxh47X3OTFaeaw8Q9h/W1Rh7LTkVDxndmHlXQMDH0tT6klePnkCdv9uj3XlOHDWfkY+oducCIbGe44Gqfgr6W5umJYampmd/esVqk8ayWaqY+igvfgIVMU7ZAPLFMP7v+ZVZYpx/FEFhiSr8lJ3njweGT5CgI6MyBK2Te+TMF0B81mctdGBqsIUenxKd8890/T+r2C3T3LLgKX6j4Yfp1o8/37mnQ6koMYo</vt:lpwstr>
  </property>
  <property fmtid="{D5CDD505-2E9C-101B-9397-08002B2CF9AE}" pid="8" name="x1ye=102">
    <vt:lpwstr>nqPzpLFjxzxBiVeEJrCCPfGK2VFVrnhPu8nxQp0ETQ8u8vqY8FCeEzecqKDXVonRDJ7xpGlo3fETvbHArIMp+8EEv+1USR1kxs2RT2R5n3dZNSFqL7D1Z7W9u/+DuOEMsgLxobCiOed2T7xirVcw4wr6N/mcLygdKj+ruY0Vof+zRGgzWlYt0hiG+3xAIqS2UfWrQ+hZ0Rkg2UGDQETysZbhRlj78WC3lUaJ0yVYiDCHxmLK3d+bQfd6aOD3Cl8</vt:lpwstr>
  </property>
  <property fmtid="{D5CDD505-2E9C-101B-9397-08002B2CF9AE}" pid="9" name="x1ye=103">
    <vt:lpwstr>sQEnY25/kwb9IHDksM+jyWTRul5d91QAcCLn8EfOoHNhUN8XiwnqKbgZVJZAGdISR4SV9htuOIHTwFR2FuqCSeZ0Rv3Q4OJQxKPc1zZsuK5PRn5GJjVGrxcXJbJ+X2NBuq/ErUyLFLLoSpb9QmpGA4vb1nnujoIxoCPOBR7eMG6R/oqlqs91nP5r77VJsVgq7mhIglZ9GchJt+fxvoNiqhaRvK3rPk9XPoAm7R4fGj3ZsIooOq0gxIZwHhtze4X</vt:lpwstr>
  </property>
  <property fmtid="{D5CDD505-2E9C-101B-9397-08002B2CF9AE}" pid="10" name="x1ye=104">
    <vt:lpwstr>EXrHrQB+m5qa/Jpa9n0hukU/r04JBtocPPf6MynIdwrBP2Y+1NAIk14L5+s8811SsUygRvw3TvkRNp9Z+UEU27J2hxi3jrYiOMffs7n5Z1OHcbmcqVBSqRJs8W4dD5+1TPnINpZNoezsbLWdOxCJCa/JghCcFfNhzPFCgo9f3l9G5m370mU3eYb0FQTQPjno5+xHqtQFpS/ElrGZF/10upofXDLrc3ZxnUOPW+JtkYFHUJz6jrJFBT9D+0fwESB</vt:lpwstr>
  </property>
  <property fmtid="{D5CDD505-2E9C-101B-9397-08002B2CF9AE}" pid="11" name="x1ye=105">
    <vt:lpwstr>Bn/SChm91xpnZfzeGLG0EK0VISfqdjoBi6Hi0+dE77ZWk8LgO7sjSJ0blugGXWSdtJC/JYN/IeFH4xmMkz5Eq//cMfIK6mlrd2Iay7+XfrVTjcQjbKhItfuycWHFl2OUK8UNvrCgXQDCWxOskkX0vq+dcHJFur/XKHGIKjlq0ulu/Ec9DFthx1nsyMwP+++imex1lRQyO9Nnyp4rHe4VQko1hDdm8jybYLt5E+ef1VY61KtodC3bGKX3M39CRva</vt:lpwstr>
  </property>
  <property fmtid="{D5CDD505-2E9C-101B-9397-08002B2CF9AE}" pid="12" name="x1ye=106">
    <vt:lpwstr>CvvZntUfnsBg4nchFovksUOJZJfecAbk8vLMxoAp78WhEPWCdoPVhwBJLxjFry2IdvoVj+Z/xWXNnRGzagPzYPIuvJJBGAHXXZypcPCVdF5GrbBHJZjSZSrWXel3PTUh7FCRckabG9ZjngR6E08PqrkqBgDzrH+XjHP9+dYLt0sHzw1xBvjcLC+uPwITdp54s/G4xMUdJtKu5b5Cb6b+2bDlGH/RnhYzHRa06EeWakreyl1OeU76Izmr2xOdXnx</vt:lpwstr>
  </property>
  <property fmtid="{D5CDD505-2E9C-101B-9397-08002B2CF9AE}" pid="13" name="x1ye=107">
    <vt:lpwstr>95z9noVGTHQhOg++DDkwOHlUmMAxruFWt1dOdzqz/tnVQfG3gE91JI000A4nbhH6hSfguhWWu1gc+IHo+V3MaKyZjvFV2JwWtU4xQPRvujZ+RSOpQQ3gqxplaKhHw8WZVDzBtpIgahw534CXj42niexkjfrxIDW9dPfqD3k+KYVbKYi2O/xwXEX35AA0X6/fC76TRMuuws76NvepSl+1L9FgSWT+nHAiNI2roK6UDzJBwi+rbx+DJLTjiFn9+Ln</vt:lpwstr>
  </property>
  <property fmtid="{D5CDD505-2E9C-101B-9397-08002B2CF9AE}" pid="14" name="x1ye=108">
    <vt:lpwstr>DjLoDVrvf8DLO6KJMrQXkQpDOfBAKJtVuKN3AtZlEXtxslGvK6VYYDGjWUo7PbgD4vfsej6QkESzvexFuQ8m/C2asNqo04Hf4sjrw1iYynO0OXaLV62dxXWgECNZhNSbkfemEhOHHRElv+XdMxDqlBQ4sBbPRfuFBZnHMTBXVDKfx4eXm6LCkkXR9YQmAacZttIY/fYIfH9Tw+1evcfBZH9PEWptMGCkcCxd7aYq+oO4aQu3o+NF+pCKHq+c6Y3</vt:lpwstr>
  </property>
  <property fmtid="{D5CDD505-2E9C-101B-9397-08002B2CF9AE}" pid="15" name="x1ye=109">
    <vt:lpwstr>sNY0LwPiktM2z4laLYQSLkUCImCnzgFjWECOHpuzZwD0JmGnSFY4QTbxAcfnOj2Fec8pKbr58d/8ZwFbsxoEXRBnyqfms2wJmW2jCGRdpGKrSascEDJTg069RBhkVeXLvGK3tiXfnjO0lJHthn3gIALHbxCBXxh9zOwreY/btHbm5c8wQ3PfHYAwYj8BH5MrNSqN1Z8KF3Arp1w/rOlDvVrsRMbSZpqO15r6Sk/oEOqB03op27Ns13hm98LOmQV</vt:lpwstr>
  </property>
  <property fmtid="{D5CDD505-2E9C-101B-9397-08002B2CF9AE}" pid="16" name="x1ye=11">
    <vt:lpwstr>FRObgvAcvS/KGGZtbGGSl4w0Wek6vKoNjfzBWPHtCKaO2RAnnv9JQE/A6+vfKYyYKJQRuQjN7XipZoJni+SyJZNAbj/AqH3NcQaICc5DvwgKjyWV8It+Kp5RhEzzQMzj1Hy0iFuFGcCFnBUoeHaNquaesp+ca0TvVDUJ7wrlOkQJArC5g8IFer0YXXF5JYCANN433esIS7EBEGZy0pQ7lLr7gUHgQ5urZfzlxcbZxdEKoj0k+liscnX8zYuBpAk</vt:lpwstr>
  </property>
  <property fmtid="{D5CDD505-2E9C-101B-9397-08002B2CF9AE}" pid="17" name="x1ye=110">
    <vt:lpwstr>tmjoDAKnP2PO7kVykjSamUmXo6DI3oAMgcW2Ow8J2fAd4Obkx0F3ay9cO3ZKrmMVOQgBUuFfHw9RvEZRkaYBWhlpLZYWUpFxRzzLNVj0DAVenj0sRKNPZ0sVYPupF1C9z7kQ+LiK2TsGCzAb+dxsdtYzwHJEaaS2g4FOEi231WdIJnPpUdloDMYcow6xvFDkPy/1fWwqRTk0+zHCykpB/LiNyzGS3iYtLKwApcFvwk9RnyPw/IX6kyN9jGxqL1V</vt:lpwstr>
  </property>
  <property fmtid="{D5CDD505-2E9C-101B-9397-08002B2CF9AE}" pid="18" name="x1ye=111">
    <vt:lpwstr>OMkFRkbnZhbvrRnhAjbZ8sR5NqVVaZH7B/KvRYNwo9tDwO+ZTjy5JKPvhnAiuYVkKwSNeUqS7FzLH1XbdJxFBCXn7q+BX+PO8B0iDgnubjiQsTycguosAeMLXn6gdAGEc6aFJt2zQkelPx8yEnUvM/vHHcckeVJqUjl2rTKEr+78qz1ZxzLSzj1uLTU6ZZgOvjuHvRlnCRBb0KvjzzFNWqsKJL/plRDp2dgP4d3Bx39beaxNU2dd7PcBPe2Fcvv</vt:lpwstr>
  </property>
  <property fmtid="{D5CDD505-2E9C-101B-9397-08002B2CF9AE}" pid="19" name="x1ye=112">
    <vt:lpwstr>ZF+/EXJNFyJG4QxjooTcaGZDA2iMHp6eUdCCjiqLnSzL6jHUk0kVHWkJY1sHCxxYNMA/3hNUx5bChSp8AfIi1S5i2XflubcQQGlMuWlPh6lsIVxPTcv88mm7JV3GOoOCxZ1THK5Aw6AkGpJoYRd/cPVSTgtZfJDK6weoqSqJaccmfawv1oUN1w+Brc3wGXwlldz8Xr8ZWobNp2tpzx/p4vYwd79yQ0gHt8Lb6t72qY0KDBNiqDakcdbnUK0gkeD</vt:lpwstr>
  </property>
  <property fmtid="{D5CDD505-2E9C-101B-9397-08002B2CF9AE}" pid="20" name="x1ye=113">
    <vt:lpwstr>mMV7WWRQRKD7XK6jEXPJNUq4a227cpsAG70dz3MsijplfIy26B9a+58satw/w7ZmUB3BXIVTlSmCzI1gfkV0eL38qUh1zETU8Atw/SnrCChKUWfPnDzCwVdImYUPkQU+Vs3zjq4JUu4wBarzS/5dBeQnYU7MZMsK8etUL8NV7cMb+nhOWAxnlm1XjcvRTmuCTmkx3WKRbxfgDPrhpEeNIIuxBLxLtZ3OcqpQMxgYbmKLksZsqnzxT5iuTWQRLI9</vt:lpwstr>
  </property>
  <property fmtid="{D5CDD505-2E9C-101B-9397-08002B2CF9AE}" pid="21" name="x1ye=114">
    <vt:lpwstr>ETZnBB546hdvV96nuzFSucPxR3fTnaCM/Gy++PjzGfM5IAlLgvTK0bjbsAK++yYfeJFqNxX7X53+sY5Y1nd0vNEl09osBGSKZXHc2s5/eY++SYZTNm7mZVmLyRrGciT2KmDPXnD8R2D1xFeyzYWFO/ziuy3vxMq1wqx7XJBe4KmPzzON4Pi4b66w3vUOAHNUMqrmqCu6J4T/H3KwlKZJkl0YGYhaDWJ1qoGV+TkSVHw5Y/bE0RFd0tDDuWVKud5</vt:lpwstr>
  </property>
  <property fmtid="{D5CDD505-2E9C-101B-9397-08002B2CF9AE}" pid="22" name="x1ye=115">
    <vt:lpwstr>adJ0PYA5J5yxkYhKmNl/L6pNJ2YP+iGo2DQt/dLm02dfvn7S8xeUTOMJCDpSmF1krOVohqlQrioJDJ91DgsyN7veQGeQBikMAX0CJYXDPnMe9JmFVazsPI1ONQfqzYIzk8kFJo50Y0HMDtsnueW01g1qN54pUzNXUFm1YjmlJ3KrkH/a5lERfiALJNfOKmLskDYDZsIXOjgTFFsmIqYG6iikP3664H5JD8qYKfacawe8LBDqICtftK+CJhJdPrQ</vt:lpwstr>
  </property>
  <property fmtid="{D5CDD505-2E9C-101B-9397-08002B2CF9AE}" pid="23" name="x1ye=116">
    <vt:lpwstr>N6216OnDfgbzzDVU74X3nc5AD4XdGCrtwaaiJFv4sAC1BvuHmQHll2VZlHg5/vnl2XAPZgGs8dQ9EmoSOdUN9ej8Su7YMNXj2vO5gSqy0LZ18/KnrZgOBionige4TCSjAhYJc0/NLNhRrcLgfLLbxjiaxYk1mUCNYiVQX3JX/U7+z6+oolJXDt3g+7jk+nntUYXcbJwYJYlIKsD8RR7sTJNfsD5mThJ1hi3lQM5FZl04GraXt3fl6Pm2SCIRKcd</vt:lpwstr>
  </property>
  <property fmtid="{D5CDD505-2E9C-101B-9397-08002B2CF9AE}" pid="24" name="x1ye=117">
    <vt:lpwstr>SEZbD3xa3GkTRqb3SreTMVCAxiNKrP2Xk+/dDlZ9n+PJ0DZicj4yNZyQJwdn7Nxg9Y1pb8YzLYQmkz32ZgsdRFZjwn7NyrJ9SDXJn4lMTveSayGu6HxRPItd0v98Cen88qFIgRQ8kWC9Dwy3/MgSKocs4fI7wRnfCVFV6RQ6j5aXkRom3QXqYNAXWJBfaZBtD5KQeW+CEUJc2myKLM9auB9by6s2gpfyPSRN+QKO8afgP0Hkx31xX7OS5upEyhr</vt:lpwstr>
  </property>
  <property fmtid="{D5CDD505-2E9C-101B-9397-08002B2CF9AE}" pid="25" name="x1ye=118">
    <vt:lpwstr>e1U2cpYO92oU0WynNvDKLqWXLLtQgvt0QWdstlwPRhICg1BS/fS0aT1w3izXrtJb4sOhPSftms8XxKg6SLGXRGIoOIXboSeT4ppw5wbxPApETZ3i2AsxfC72Jym3SST5neJWA2rCf71cUzGGFjqdq4VfdcKoYAYzl434awGgZQ+PLVW2BydOhlTPSRkhFDhLQp8ck0vWaXCroo0vJ+yasqihUJzE/qt2UW8tbA6shYRTSKB88yrAN2UDEB0t+WW</vt:lpwstr>
  </property>
  <property fmtid="{D5CDD505-2E9C-101B-9397-08002B2CF9AE}" pid="26" name="x1ye=119">
    <vt:lpwstr>1QgpN2+2dTNlIy2yFHLn5b/l2lhfvY3mdf7pJXEssgfqKc5AUYTVJx3dsclK6e72ik6baOx01H234O5Jg5jvaCupSZaSAcpQ9sLMJAhUvb9SSvCQKKi5B6jwzZk9X6pYRzXxy4+RPs3tQIdloVUZ3fGJl5KuR/ienkszBddjFey2h0ApsidBSSp/hg/yoIHIfV/eAaRo/jGpV3YFGTJvtS6Kb9+IkZF6cA9GYeGsYjp465s8YzHyMZE/VpPNxYl</vt:lpwstr>
  </property>
  <property fmtid="{D5CDD505-2E9C-101B-9397-08002B2CF9AE}" pid="27" name="x1ye=12">
    <vt:lpwstr>fAxbkNDYCyoz+ptauMtnsNnTS6yCwwoFurXwA5GuSDPsp4uYh0/NHm7LwSiTUuTIdIpocjUi4gdJUPSyAquvu4PmQHFPh52uATNUdiX+1vwH6fdjcJVqGZKbM3Tb6W0yFZqeiqU5p5ynBEv7O/4nFB+UcaxPuHLm1oWoW1OcpEduVQV75M7h07gvD++0WANvs/EclkUb7N2UE3c3Cfmd9Ftgv93rSyh4jtiQwHa94HcjuId0LRXqRMPijqW2XAN</vt:lpwstr>
  </property>
  <property fmtid="{D5CDD505-2E9C-101B-9397-08002B2CF9AE}" pid="28" name="x1ye=120">
    <vt:lpwstr>iRFQhcvcvPNnc1TvZHvhCEbSdjKj1ivvoeMTvYkNNMGw7FNU9/jeFkBQlvm6sDPlBcV2RdtFOuf7TLAsSi/zq8zZcEy166vSQOqMEtlnO1ppd94X+TYTvRsbe971eiBOcMJ2P64WGp+QSprsj+8Rsb8Xl/5RlyxGwJhgE7gjzRKUZGe5bRTXCfthddp4W0UT0Db8csv0fSPo+Zq+uOpufJIhFYQec2lkQv+/fut2c3zxAbB20158iJ/3nLuoaNV</vt:lpwstr>
  </property>
  <property fmtid="{D5CDD505-2E9C-101B-9397-08002B2CF9AE}" pid="29" name="x1ye=121">
    <vt:lpwstr>OIs/7dPghu5RB5Uxl13RqGkBVAIdxfJBaoi+d9trEIZB5zKgbtmGyFA4HAIJXcc8NQibsZ7qMFqjhkHFFgnel+gYIt9ToVYEbyviB1Hed0Ijq8M379sN7z1EHWH9cjpDmreq2T4XgiF1vRpkm+tGwpwF5poehczwm3sB8tF+UF6URSlrfaqFfm9J6irwLMXXtHk6PA+TUMwcJGdIOvF6TIzBjwXmCmYKiDsi7kdSwwMPwKGYV9FDzg15tSx5CIT</vt:lpwstr>
  </property>
  <property fmtid="{D5CDD505-2E9C-101B-9397-08002B2CF9AE}" pid="30" name="x1ye=122">
    <vt:lpwstr>mmMCYy4h/Vso7KqjTMIRYsFGcDleghfK6IHMO34Mznt/kr5uVhwT0++pr15TBrv7a8r2ks1n0Ua2/lb5z+LoDMs09klypETO33oWhEqX9+yi5ZfihvDFOqzfL5d/qhCYZfnOisqaNfv6VIbCaXz2dvryaN2QuNkf1SPGdlyeYX8eyml0KWZ2kG8DpFf9V9rNAmqT0iV68Kf41KIkvPJx/YKHAxUrOOHMp8p3S5QBkX3ZSHxjX3a6/t4DjR0x6eB</vt:lpwstr>
  </property>
  <property fmtid="{D5CDD505-2E9C-101B-9397-08002B2CF9AE}" pid="31" name="x1ye=123">
    <vt:lpwstr>vDRkgmaqwH6o4Ya9EnWX/2ToeytGotBbD9ROw580KB2e2ePDdnPWbU4rNvQPujJ7hV9t4mMR2SkoRBMAyXhSwibkYeB82lRavuuG7wZdp7jfqAv1Idp1cgSxQyDORwiFTlNR3GwzXE0uuDwKo7At0GIFqRoke4lAGMg8JRttqgiNdDZG5B3xP+R+dckiN/WOFn/tMFYxDB2O1SlbjoGC4Q9Wqx74t8AcH9meXW/whp7Eo2nMva/0kq0O8xjEVZL</vt:lpwstr>
  </property>
  <property fmtid="{D5CDD505-2E9C-101B-9397-08002B2CF9AE}" pid="32" name="x1ye=124">
    <vt:lpwstr>q4DY2CQW4XWnJKhcwRE9jG24YOSkrPB2WzMVfCw2WYNm+ZTfvrjzA4w2pBtPyj1adhIAN8hZV42PU/2Lm/0Mc2C+8NjkhpBHxN/8M9WXksmoEfyyuNMs9nXP9+cL+jHW9ILpjgX1B6uhVcZYc4qGy48FbinoSaH6w/gM8L2g2zkJxUQ+qErOs80AgCFoO9I1Tah0AzYHLUSD9mZBgrkuyNT9PIXY38TOB4Sf4cBVVjBAtSM8rhVm4gcmJ6/4MLo</vt:lpwstr>
  </property>
  <property fmtid="{D5CDD505-2E9C-101B-9397-08002B2CF9AE}" pid="33" name="x1ye=125">
    <vt:lpwstr>FsG/FmQKPf/0pzqNaD/2gr20M1cHMlSLjGl35I/Jju4k9IRGqD+ruQpeoInpmBsHXT8yFt6T9oq/VYuAjN9a3Hhz2nFK4j/45vp+r7xocfKK4x8OukkLr4qulBr3j1Ixbd34UQLV9T6/Zk+3jTFlhMvwSMsx8HtOpfq24tQpohLmZc7qYI7GagTrrqb0zoh+zxyhp82R5ZlR/DEcPnvX5pVuxBl4TMDGQfu8wmgzXJ5rvJ3cr7offtVE0H7OfbP</vt:lpwstr>
  </property>
  <property fmtid="{D5CDD505-2E9C-101B-9397-08002B2CF9AE}" pid="34" name="x1ye=126">
    <vt:lpwstr>Kq3TSKQ1wgZlgsyMVazwHDD5aHJ4A93KYWYim81HQSg8dJKJdfJsR9gpiw/FYCs3CDApuYkUZJo40O+CZ0+ipaUgD+7UbBr+z0O7XTi8yqjOK35WaEuxNjKWzQbnLsGiBfyF4RfJQKqRwO74yLlyoRBtaCVZsqAgEoB7500itFSHPhGpeZFVI8jS+tPZJUqAeJ5toWKzkvz+NjA6zNnS8uGy8A7M2RbFPNgpm0/aChAyh1itzHwP4Y2XnKjXZTg</vt:lpwstr>
  </property>
  <property fmtid="{D5CDD505-2E9C-101B-9397-08002B2CF9AE}" pid="35" name="x1ye=127">
    <vt:lpwstr>GNGAijXafUJGSVzfDHzOnRNRKmCm5VXd+mghcfCUJbqgluCXRwRZ9CLx5IDpJsPFZp053ANZjUN89p9r0xymhCEdkiXtTd98wHCamP1vidwdNtv+IkcXK5dPTzsmTxI8ZVOinaC0rGUjIJMEaYgJ9BLuivPJTeuq+1yfITgusmhZXFQVwmKp9JcTDTpGq8gpsNTn907ly96g7o03anSAJ2g8uxxF3TFuXthihSjsPyC5l1soAKJgBDd6Q2cBHmh</vt:lpwstr>
  </property>
  <property fmtid="{D5CDD505-2E9C-101B-9397-08002B2CF9AE}" pid="36" name="x1ye=128">
    <vt:lpwstr>BZ5Hv7G70O9X5IDxU8vylQSMp1V2onwPQ4la9zu5tOr9GleEzzJRqczaOLNF2SuqJ+z40iga/sJYHLZGK7l9UKILt1J3Esfhctw9QvMoUmdYJm3S//9nuRdq8htBsheHHeoc3gv8VewQBmKZ357Omi3K5+99PK772rvT7W+1IxANMDzQLwolbuWhdR7PpDgwvxCYG2292rz4/z0kpa9n7o+XXOjehPRUEkhsLAH17ZOJ2Xbu5Kcjg9xmyK8rkap</vt:lpwstr>
  </property>
  <property fmtid="{D5CDD505-2E9C-101B-9397-08002B2CF9AE}" pid="37" name="x1ye=129">
    <vt:lpwstr>h0p8S4OFIDGruTYyvCXPUEGXu1gr+dxDGX0TbiTDN6mWFjWYNDUxX3vwQOOWiNlxJLbXUXzSg+m+GoHLkmNYKu0wxp5UlyCO8V8/KqVdrRjlVE6dtnZ3MXRlD8uDnNbEcUuETRIsTijmyrCU+IgJnNdJWUDx42/dwhGxmvvYV6mAKDWeF393yczOLL5ezg+G/SLt7aZuNa8irSHwxJDptoVL6us0rQIv03Ztr/mg1PehlTCEOeyKAg+co01jK6n</vt:lpwstr>
  </property>
  <property fmtid="{D5CDD505-2E9C-101B-9397-08002B2CF9AE}" pid="38" name="x1ye=13">
    <vt:lpwstr>lj01skxLtfRfhp5p1m37M1P1LKCfpzGfD7pWI74Zh8vaTcZhszA8LW5oz7eEXNqTIsnc1nTA0/ZBawS9nTw2+kI/yOZgW2ZScZIkbmhVcCoBhH6YSHxRfRCWlXl1v9kw9Tldc2/wCsHqDhlvGMm0ceSo8N8Hlqhu1Cd67/O0i7aI5CZ/oR48MpgTNpCFLMKZdNUzWsfiN66Ufw1TzrUwfvX277X6Marxo5k7gspnmRVXiZpcOOHjrtG/cyLnsGF</vt:lpwstr>
  </property>
  <property fmtid="{D5CDD505-2E9C-101B-9397-08002B2CF9AE}" pid="39" name="x1ye=130">
    <vt:lpwstr>Bw1jvdTf9UMmdxBNpyLSJmqZ7On8V0ooNNysXvRBIAf6pszOYGACcixultTWaGDATYz9E7PEPyfQknfZuT3HPvC1ki3kOJ5W0LgLnAMnzj5lm02+MI+TQf63Bqgt0a5gKizBTuiURtqL2ULu7IcO3uCjOLS3ErldpElRjK0w8Oc92v7I3uSZAtgVUH7Jly2CSmIQPwagK79HQoxTkQdzNO65AVJuTWeDAW1YeO4/PGnYDad3yeH6SOAqkpgTDu0</vt:lpwstr>
  </property>
  <property fmtid="{D5CDD505-2E9C-101B-9397-08002B2CF9AE}" pid="40" name="x1ye=131">
    <vt:lpwstr>uUQmJFhcnS4nq/VV7JouAnforJ8080oOf+sXN215LFV/8lLpts5zxKnZNDFUgPnGv7/TMd3asYd77MbnhJJb2WwtawtlhkL3xSXEewM8HqExwF5BeoongyBB1+fz+LdabQr/1ZGgDE+2UYfg+GklICqdvxSAiQkoxCtpVT7WWxBYmS+cv5Gy75N1xlskpLGTQDfP7JEQwI6ug/DUsUHHGAscSse7rNFC1O7W2i32FY1XO+sQ/tgphkgEczSJYRr</vt:lpwstr>
  </property>
  <property fmtid="{D5CDD505-2E9C-101B-9397-08002B2CF9AE}" pid="41" name="x1ye=132">
    <vt:lpwstr>Nzq16Kwh6UnH8H048o/QIDNPxX9QJkneJ6kI2yArn7IgMCztKsTtaqzzVK3k4kuYLhRJgT083mP5XdlAG7K2FQ2pYoAt+YnkifC09OdMtwjhG8A3EtYwmke9pK/BuF8sqti0cDDV+rZSCOXOLE4mSExsIa30h4VswzZO1wQDX5u8wGFCMVH+7/JLK3l2ZDj/ldOaEmySF3XO5v3H2H6XWZ0kj3BwDULpk8rvj3SYFIMBRx5fH4O/DcrB+kQntSn</vt:lpwstr>
  </property>
  <property fmtid="{D5CDD505-2E9C-101B-9397-08002B2CF9AE}" pid="42" name="x1ye=133">
    <vt:lpwstr>YdGcxlQaGYQi3IOS+MKsHFGtauMg8xMnRsqWJWrWt4Odi9L1KZgjdtpJLYxQLOXNK7iqniwNmZrQnNihpZtBD8sbcWXOsyavRHRhczyV2dZh6LYsm2SXnwYF5YBPYmZ9w87Oajvf9zlt9tqwr5wuy+rxLmV52vTusoMS3cpTETZe/is5aa1YYCqMPRIEzUNwCd4dBOtxlcHj6y1/SkXByvr3XIklaDVlxH6k5+xD4MTMTim6fH9w8j/jg7DhFky</vt:lpwstr>
  </property>
  <property fmtid="{D5CDD505-2E9C-101B-9397-08002B2CF9AE}" pid="43" name="x1ye=134">
    <vt:lpwstr>GVIkaahb5ztu61kxxjYEzX1hopz7UDitmFXzdtoaJIs749rj3RxjrCXZsOMOQxLK9zpOSOhJzBWOAtapP11Yxhap4ldrAKPny+H1mnYNANm57dtB+Gxkrky96p2+3ipQLhCT9ulpAxTa57G721UvwZY9d6GH8cCObnp2+/9kQZspgXtt9HiLyu2jlTv0kzC9Cpb/FzdPJ4gYp5zQ7LrnP6u6Hlt8Xab1twYZBFKaq3X5t9VGzprY9PJ4GBnpOmq</vt:lpwstr>
  </property>
  <property fmtid="{D5CDD505-2E9C-101B-9397-08002B2CF9AE}" pid="44" name="x1ye=135">
    <vt:lpwstr>yG5fJ+sRh75iFW2TPHFsOjw6tugEemMyKDpB86k9ss9pqQAH8OdDDml7rMJeH27DSW1ZEodHdRlIrDsecr48uPNHwLhsYaavkmZPqAiCdHPDvaC9K3fD/KRagHqpIBRgq95mDAaYF6s2RXq19vekvJTr8VpMe+fbkZYlQCBM5QMIdOuVfmUzQE6yUQtyOPl0vpEARox3m/Ah5+g1INVN/AGNXmnhfD9UXit/URBl2Dy6f18qO9XeujEscPxLKay</vt:lpwstr>
  </property>
  <property fmtid="{D5CDD505-2E9C-101B-9397-08002B2CF9AE}" pid="45" name="x1ye=136">
    <vt:lpwstr>0ye75Eyc/pPYG9s2V3oe/R3xkSUE+dJ7U2LN45Bb0yVCm8kkWRTZzcjeyj7k3zSKlT2K1csOJhTV76sUQQaywKIABM3lvdK77IIDiLi+WLF+pl4jtEXVaeoe8rwXt883IA9s0GQEPX/+gBB8IH9G4yeBIK1T1Y1isma1+ewjoOcwIEgYk4PjoOH2s8M4ijqC8374JpBdNUlhgHCr2En8+uuLJ7/9UFfrES8r4XqxDmfOlJY+SHvPJ8uaOo9G+al</vt:lpwstr>
  </property>
  <property fmtid="{D5CDD505-2E9C-101B-9397-08002B2CF9AE}" pid="46" name="x1ye=137">
    <vt:lpwstr>UyBRM+V0rSqZewMFPRvUJfeXP0qwQTqx7AEjG78AWaDRZxH01xMGXIV5V3QKe+J3gs5GYcbJ8Adj16jyv1qYTAXhmDvq4oC1gAYX5Vhj/BUKv/Ds7v+xSjT6XqWuXbhaRcNr7Z6WL2tI4SYA3mmy3tjU7T5OBZ+np9Fj2cf74BQDjq30a7cen9AX4EkfYKY1Trk9ViqfkrtzfQSq/vseHUZj78dl5KnUx5Pe4oRy4HqRXA0Q8nQvJI1CZKlkGEX</vt:lpwstr>
  </property>
  <property fmtid="{D5CDD505-2E9C-101B-9397-08002B2CF9AE}" pid="47" name="x1ye=138">
    <vt:lpwstr>wRU1L/PBHm80uumVMzTrDRLrpVj0cfnUIDopI8KVhPB9gRhxDIPA0mqJ6zMCd9BX6S+mpFp3ehBfCcVppMoT8wox/Uq2CoOMe9CoRtTuhOur/miL4hwrNZGRB658iSd3Rd7C0bfTXVQqJS83Nd9+0pnyphrE+3SI5kzQfuqcIYr+hN5Lq1e0e8ADkqyEGb4wqi4IF0CXONrc2H23qJ+5r2sn9Ni0uVmDJigXvJhoR7HJv1M5Na3qU3oPAhEjr0K</vt:lpwstr>
  </property>
  <property fmtid="{D5CDD505-2E9C-101B-9397-08002B2CF9AE}" pid="48" name="x1ye=139">
    <vt:lpwstr>arlqE6PlCkJ0ueLk7e3ZHm/QW5qQ5u371y10JUjuzddvgkqvyFDa8l8VQEEU/jE+x+COOQYC/Ubya43mneC+Ge4rihTY6EUqeR4wmo/fDW/Ru7yfDGC/klJipPxkLjwpX+UkdfW5cjwh2zDfcXGWnWlahMQ7c4m3uOmssju44qkDTVbQ0WdYp3tXpvnEtRE550iZRMWkKSDjBHMpDHUxaHTuJqsagzKT44+i3TxlofC3CJzl835RGkR8DJ30lG9</vt:lpwstr>
  </property>
  <property fmtid="{D5CDD505-2E9C-101B-9397-08002B2CF9AE}" pid="49" name="x1ye=14">
    <vt:lpwstr>geN1Zak/0jAqnVsblmUbvNObylQZ69a+Xx8UOlUjb3aNfkvsNnd16snSS0uGWlofQwKI0BRxQM+eC1YpXxmSWNgbUNXsq57loDkxq5YhcH37nH292PdrqsTfVMLRctOq84+lCyZ/Es371FL8xTncc3hUGu0WKrmxIn1K3OSvWVjX9fD/CmdG1vLiIJIf6QuUqIF3A5JfJFLfkO5jOq0Oncb2LjEwNmmTxTTibKGqpFTYLklmsemvaqP7cX971at</vt:lpwstr>
  </property>
  <property fmtid="{D5CDD505-2E9C-101B-9397-08002B2CF9AE}" pid="50" name="x1ye=140">
    <vt:lpwstr>pbhH8LvqDf/cCpjj32R5h7xvySltudTFLLkv88KxdRZ3jUuoys/bSwz6VK1Z3c99Uxti9KVD/Bh1h0b+gTogmaJ7ZunxYz7SJhuyGVE/tzO/AHHKwTOdGvF34mX+nLnN/0iQKUo2jeqiJ6OMWYbeBMIEF5CmTbGueVAQ97t4RGXYIJuXkkkmgW2nH81Gxj5tavhz1c+Ym4zQZNNMJIXTKz/GK0ZIWVfpXHkihDVq9qTA506Nl+gmMuG9G3Kx+S2</vt:lpwstr>
  </property>
  <property fmtid="{D5CDD505-2E9C-101B-9397-08002B2CF9AE}" pid="51" name="x1ye=141">
    <vt:lpwstr>dZnmCpZaOvGadiJipj+YptfsW2pd61EhKD2NkbgTBl+KeUAlCcNjoF/paaWWnFbMTdPMEaRX7EaX7GNXxrb6aXIS0LTYbglYrToMbJng73F+WzeBsNfnu34GktHFMknVnEgRrzPCxkHLCrcBmR3uI24aqCXOVcJYrCmGd+lF6mMbTCtRuWIlPDUwcTKCmi4d2CJL25Majd3mEzKAk+aWYPgkEo5lxbCuHUrnxI23gAIIPu6sTFeBJ/LdPGRt1Mj</vt:lpwstr>
  </property>
  <property fmtid="{D5CDD505-2E9C-101B-9397-08002B2CF9AE}" pid="52" name="x1ye=142">
    <vt:lpwstr>sdOsSGE9D7Zr+RsNbQTYpBrsNalt+Mm1gvrpNSlovllp3MLozcXtc0JvqW1NuQFc2KHV1CdtodPCf7uxj1V7MTWVBRpriNPBPalyv4t9yHHfu8ZD4wJ+gSVwaEfZl12jmu0Sv/fqv/FnfiSCM7WaNOGdd6wTpJb3d2pfFOvPOaEd0qdevYYeNbywcFHlHggTLyhGMwTpzAa2QXlveB81H1TU1xiXowz4lYakYGz2buGDnTwLZ2SBuQ71jxNXGf1</vt:lpwstr>
  </property>
  <property fmtid="{D5CDD505-2E9C-101B-9397-08002B2CF9AE}" pid="53" name="x1ye=143">
    <vt:lpwstr>Uq0qB5B5Bp6rz2Hu820yZPvAfXXmMZZ+o1OwLtyDvI+glhD24fFufMq7Oay7+/pPCycj5Jvap1hdUSxQkQy9vu+p1t5BL8+fvWWJtZPejeHTGc2TdjlG79saFfcL9N7WmpXv/V9Tf01m+XsMaI7NO/EUEQtEeAVTMvbYu+SO4LBeN4AUrZ+xCj+28FP5SYTwTtvmmzEjjhgAK8quyrvLNK04AHLOLsJPpTXfioE9ZjY4Y/AY4KrYm83gXRGY8ab</vt:lpwstr>
  </property>
  <property fmtid="{D5CDD505-2E9C-101B-9397-08002B2CF9AE}" pid="54" name="x1ye=144">
    <vt:lpwstr>jZZcM7fkiPSz3sx7+mKoC0QkRvDRebw+oqXEIKv+NcMtTWz1xSU4CVgHRYCckCIJ91q/KhvNevWV8wElbpiHzY5dO25PSMO5AlQaKzirJboc6hmLlX1NQpirJEAhFkUGxF8aRMgl/F0PYUQY45CGrigPFkSFzzxMEkFBv+hCNOCSgBWP1LfGwJnL7IkFgEvrv1djgxU63rgDhbAKKrwSduHWfPUHZyW65c2cdZtEuC3yQ6s6M8gKoMnMUslN70u</vt:lpwstr>
  </property>
  <property fmtid="{D5CDD505-2E9C-101B-9397-08002B2CF9AE}" pid="55" name="x1ye=145">
    <vt:lpwstr>tD05M3MVfeOfmagT6luaeokyFkYgKV6QUQHx18lincRvfaGC/aJdm/bFwE6AJK9QdkVM7X+YV3gDHg+Pa7mF8WyI+uxw1iIojF1X744W1VLSXKS6MtGLI1Qr5TWbAffslrx8m/46kRwS+0uVCf1t9EvdfSCvsuuBo4/lNwMef3neDVa7fVWjO668FrDZF23QyIiR4GszdiSzIo+lrGvRJKV1L10TuAK1fJXGjOsqJVwmNwM8KRQncOTk/iDzJnd</vt:lpwstr>
  </property>
  <property fmtid="{D5CDD505-2E9C-101B-9397-08002B2CF9AE}" pid="56" name="x1ye=146">
    <vt:lpwstr>VLoXwcadecUMd8BBP3YSRmNzRwenBLFUX3t3xgtFjwbkX6ZsLJI24B/Xnk/NV+B1AGsMl6wjoYOva7Orlz9h1EU5kY/2pDj7ATsEyxHpi2jeMqWJMGaFeGwCqtMEFoJz7bb/cZYZm+SgIQKp482yLkdUIDBGqhayEb3cJiNxUnsgG/eTmC04scyY6KFKDAnGjet1c5rWmlydopv7oaEd5gMSx7iwTeqalpGD01skhzDhtb+zdPRj8/t4Vfz5chR</vt:lpwstr>
  </property>
  <property fmtid="{D5CDD505-2E9C-101B-9397-08002B2CF9AE}" pid="57" name="x1ye=147">
    <vt:lpwstr>plkccxqIkRhRY9GTm2rBe5XIFln68dndSvAJTsJ/p1Qa57TFz9aKei6FcJYTc1iY7PHxTG/t/ETEVF1kw582wiigxe+v3ljqJs7En7FaQf4fXBCg6Mlaqulji3wWyJnVu/RkvTIfY1cvNVcUywQvS3zjvQPqHdtJnm4EcR3j2DRl2/LJrqu1qZmmlyZUYdBubaSKIsaGjcP+NCBQFuS3IVBhZm0M/0oxU/glSytb0NVvVltIE7tDkW6Uj5fmC3Q</vt:lpwstr>
  </property>
  <property fmtid="{D5CDD505-2E9C-101B-9397-08002B2CF9AE}" pid="58" name="x1ye=148">
    <vt:lpwstr>MC8Wm9qAVv2V7athFnP+HkEsAcx6P5nD3DmRxK1mt9R52znemYWozy1eD1/GH13skxwKTEkaGnLzzwUUkcXbulg2AXiby2azSvYzQaM/JODHekDczI9NUjHeZzloEnt9D0ov91Tfg41B1RvMPc9Xeaewxfkve06PYaetXWBev7P98eFjAA8PSUFuQaNNFDOLaJPKEmOAnFvrDE2K4DuRWF4J1uPm1nrag6mCX2Tau+MOLqQ+KcKktAyj0edF832</vt:lpwstr>
  </property>
  <property fmtid="{D5CDD505-2E9C-101B-9397-08002B2CF9AE}" pid="59" name="x1ye=149">
    <vt:lpwstr>dLZcq/ZA+tVDKNh4wt+qZfFUoJYnxAHCicMIlkCvaEGmNHy0HgaTLa7WYuN2d3FgrIQjUbdod8cp5570JLd2EVxSuPDIj1tBG4N/DufrV0riIOo7zq3TcQ++WWkVMXvx4aotfABhFWlHNUtby9O0TXRO5W1/jFDpTEQbHJCu98GvzEGBeDAqO/btAPwRIqtIXwCBysffMHUtOztg5+cijzQiJd+0WAlSsm+Gx5LGOpIzfHKeEePiC0bfqi1WHw4</vt:lpwstr>
  </property>
  <property fmtid="{D5CDD505-2E9C-101B-9397-08002B2CF9AE}" pid="60" name="x1ye=15">
    <vt:lpwstr>a4ppFeDY/IQ5fS9UC9IEEZ29Ik58ZZIx9JEfzUR5HFuOD6xlk83kYjnqAHdV985X5gr2STDwkCg7byWBGueYXpbbvO9TS/VOeAT4hDrto05Uh1ltLD75A4sMN8+9fobxnpgdf+IsCdHB4Kf8r3MN+esUS7daIqNH1adHeJ14lgRaJMx9epzuZx/FKLR6AxTeS2g8NxMYlZoX2xoFpG/fD26G4l6HHC9sFH0jtqCLycWPoGVe3fdm3tj1jGX1wdo</vt:lpwstr>
  </property>
  <property fmtid="{D5CDD505-2E9C-101B-9397-08002B2CF9AE}" pid="61" name="x1ye=150">
    <vt:lpwstr>ePzeFzNYn1txnaEqnUHucYmF5WHr8KnoT60yAa/naA1X58sc+CWV18QqM3ru446cIHwIrx9ODaYns4j4LmtTSBpCY4o4AbBJ5EHTpHggjiV6ONup1ZeLGnAxTb3SSSSYca0R9/+VfOvngcfRomEAfdJ8hTudDo2m2vs5bYFMWsyZU8W9wdDRfv2MqEASgyO+iGBb6pxmciTDL+1Dll4TUKZETZSgyaN8FSFyy6FMIRjfq/txjfAdsW8ly3tfV01</vt:lpwstr>
  </property>
  <property fmtid="{D5CDD505-2E9C-101B-9397-08002B2CF9AE}" pid="62" name="x1ye=151">
    <vt:lpwstr>w1bIfiicFYv9s9XlTiMKueihNe/xeTfNI8IwDorlP1Gsnl9Yt590cAw6GhZNEsufnT4+er4WE6wrfdVM+pC3xNF25nMOkF3nj6THB1JcH3gC0RSRnWbFsITd8EnUvdoihD2a4P2GrBQpLVQw+w6R7PfNLx3iLm+yhYSxDhV9rrv11hZENoME10cA1KSPwUrJ0xIrfnU+eipxuT7/SKLyenfPhRIPJsKNwv6qlxF+u+yiRbJNEnRxpBSOUA6SFeJ</vt:lpwstr>
  </property>
  <property fmtid="{D5CDD505-2E9C-101B-9397-08002B2CF9AE}" pid="63" name="x1ye=152">
    <vt:lpwstr>0BgJyKxPY8yf4ml34HFcOxaKB2SAPExPbTtYIcf/qM3cw9Vd3WWN/m0dWkiv67ZOrD2j9q5QqoVlxGZejx1XtiRXG7NV4sOhmF9ocOUsU3yd7Yo7h54Rv3IMwccGWr1ySYoUeDUTMD763soIJj/YV/9gA98kUOX38ebKwiEdLPBBbdZAjGt7+2dK4rkC+VJcpbIWbApGnygq/V20cMEvfOnr7a0nIwFBvWNhj0RhbEdYhrNFu9zp+ulBOOuKl+f</vt:lpwstr>
  </property>
  <property fmtid="{D5CDD505-2E9C-101B-9397-08002B2CF9AE}" pid="64" name="x1ye=153">
    <vt:lpwstr>QK4md9uB9fPhlXMiXtKCta4lfbuJ5r+QYjo1SD5zyRY6G50gjwPA48xVGVMTJxzchi7vXWVcxAQmPFF8jy313IkFW0Zv5EkN4nRaD5iPlgZCpg5qj7rCIkL/OfwOXieQaECHLIipVF7JBJRkKNPCo/JyUqz/mN75ZFl0hIelb12wLC1OJ+2gd2/dTMJ/KC1vDz66/xszYAg0a01l2zwis18VTb7bW8iD5PJjrUnmBbZ85T6kCXf13+WMZ+N2mW+</vt:lpwstr>
  </property>
  <property fmtid="{D5CDD505-2E9C-101B-9397-08002B2CF9AE}" pid="65" name="x1ye=154">
    <vt:lpwstr>lGynGT7tGznCtev1PlJZCbGR/HSmmNK4eO6UsbhL5gDl3V+yiwWBQmtDztfvC2fcdblXEDRg94qxT2FSDuPQmUE61wKbK3zElF3o/hIlA/9j9FalxM+zrJinyN57v3sp2eUCMkfxfeqHDs5G0dtQQ1GJuSu7TXtAF1YFU9+MTR+2Ge9GruAsl3MI/c2fnXAAVF5l+l+btbC7X8rHDqFXOUkca27oR1sL18+lck7QuS/IcVQjGeRU65jKgcBJC8a</vt:lpwstr>
  </property>
  <property fmtid="{D5CDD505-2E9C-101B-9397-08002B2CF9AE}" pid="66" name="x1ye=155">
    <vt:lpwstr>Z/4NZiCTXCyhBj4qW9fj+fAxJKGDM12b7s8A4sCQwwZHLlyBOMfEQLVfmxEcJtf0F5q3alRmACzhr2k/QMQ3wJou+3XWmqvEmG2bZ0ubRqoF5XFPJoZBacootl2Z1CxEL8iVXMtzaGAd453TdYvCXQd8dtIgagYs9qiWhkglvlwxQ+bvCpKBAGViUhrlVRF9K+fl0Dxd556X1gUxMi+rJP5UH7tqoS+8nLkQzBWDE7lWPWAPzJ+TJKLmIpC8RkG</vt:lpwstr>
  </property>
  <property fmtid="{D5CDD505-2E9C-101B-9397-08002B2CF9AE}" pid="67" name="x1ye=156">
    <vt:lpwstr>OhROqEal52YCeNhi4J/rQEIZUG+qtqR/PixtgmvdO9GlxMpkYqT5beCub9eLECYK9TC0F0LpKn3Ebaysl45VPmoX17k1xAzRpH/t7R4EJwh8pi9kxKxdcswwReM1iWv8Zaqhqvzyqa0KI6A8GxaaeDs5UQYlaSR92DyV/rmJffk8A5zSk7P//fKe+Z+fcRaFV1WayWjIMqyw8/H6jeO31E4/0DuGBgVaK66GXXn2w4QkvWne/J3iRr4On8BaX12</vt:lpwstr>
  </property>
  <property fmtid="{D5CDD505-2E9C-101B-9397-08002B2CF9AE}" pid="68" name="x1ye=157">
    <vt:lpwstr>+zidgDjzlfjtq25h9pZL+Gc7NitU8nIQpclHJM1U39cRvUFEczBslpr+xTrRRnGAffIKfGFkxtBb7log+eJS8alZ6P161WHRcs3Uc1A0wwLDOOUVow6F8V9n9REUHbgOz9Ja1HT2jcu2+qe2vB7s1FNOPX59QcjkJjE/Q1n28hfZLKicyD4YfJOK08jwZoLlC5WTnfBzA10PhOZQm4hM44DyElomxD9Be3ycIYW0X7sV5OQ95AQ8Dz1LkQifh2K</vt:lpwstr>
  </property>
  <property fmtid="{D5CDD505-2E9C-101B-9397-08002B2CF9AE}" pid="69" name="x1ye=158">
    <vt:lpwstr>ShQQlpFg1HG12OgN1mF6F4eNQqAy8jyCr0PDzqyMFwAzo4KQyGeQm+pqc4VPgOOvds6omF7kOKtIbwMmPMdvqrMHtbNVjQHp0N2OkiAuR1n1x7LHiKvpwMNTmwOBLqd1Dwe/UrLq7kAxV8nhwWNeApvSi4c61CJo3lM7NLGIg1Aghs8A1v/UK5ZNRuCXeb73BQOLMxBmHOa+XTgkjPvYuL2Ase0x1LVQkq/kdMFLNmXGxaG0Cj4WoM36hDzjVG2</vt:lpwstr>
  </property>
  <property fmtid="{D5CDD505-2E9C-101B-9397-08002B2CF9AE}" pid="70" name="x1ye=159">
    <vt:lpwstr>WpTtMq+mwKUqckbFDDNXceSD6Mdi8zMXK8M9HBHjm+FdMZgfEz3io0GYQVmwJu0o71WYpKrnAZQV4w+DBl1z2+SSIDeY0OJS4Vq7WkSq2I7BsV9rEtnAs99asefE7zvczbvrEuA7Oif3rOV7S7E5+YLrAMSNWCyEHq7Rq/8ALl/weIiWvLAy016DYmOIkl5zacXrCzL1Q27Hj8ZmorEUEWmRp/zy8njTIQYkDUinb1pychHfR3aHm3O7XiPR7YP</vt:lpwstr>
  </property>
  <property fmtid="{D5CDD505-2E9C-101B-9397-08002B2CF9AE}" pid="71" name="x1ye=16">
    <vt:lpwstr>Xhze+eKOVFBbI72kVRquip+hOmdVh6iqr0AhE9XvXCD1kuK3R4znCxEkDpD5jTAZ/x4HCrhMOsqfaK15E+E8z+9d0A6aY4DC+ERgkcIbyyXxD/0UPE58w+WmaKsBlOhZKkJ5+32YsJ1cQtsnYOZTAsroih/U1mc9NfyiVTFuWjf6kupaR7vFYtIgeVZ+o6vZyS/Iy0UPhz9RVBL3StOGxFRBgokTu/LCKsc63cb+7UBNcBNaHMVEmrUrrbkPeXC</vt:lpwstr>
  </property>
  <property fmtid="{D5CDD505-2E9C-101B-9397-08002B2CF9AE}" pid="72" name="x1ye=160">
    <vt:lpwstr>I+4opUeFBrN6st2ICTUAAd+ADhzNC/6xDGAZk6AyuU+aXny1WDtVIe0t0x6uN5yTyq67X3HMRrKtmhvH9BzLWJMeuyF1jCOqmgSBNXi/TD6tuMPNrubIXyr9nPSQ1gPRGwTdi6i0JnjV0p+HHH6kBuRKaUhiyzz6wt4KTc4zpnj0dvZ8bGOxGUiB87Oaxob2BkrxGJGvzFle+YK2cfzMAPXbxHMU9FsXmPVXuOuvDDNPO+1EdYXiFXxvjgt11JR</vt:lpwstr>
  </property>
  <property fmtid="{D5CDD505-2E9C-101B-9397-08002B2CF9AE}" pid="73" name="x1ye=161">
    <vt:lpwstr>tN75ItlN6ta/P58OpIEc2gjMj1qZGRfVZ0oZC0YxEgXkMPaIEQOQzhQX7YgyH3cQXGLxB9jAfvuG3S2lOmKr3lg6iUMbSl9GYpkWZ32i6ZvXiMJ3LEuLnM9h4R+HiBA1EEyd+kvxEpuHaOIDRzooLw9XEcw/rjwOHnyhw3DB5xKYQNTOtR2vjx0X8hQaohFGxj1cnU0HOFhGPaBZOi4Y7/oZIgRRJdxj0Eez4K4rfXRKaPp8d+CPaAYtpTU1S6S</vt:lpwstr>
  </property>
  <property fmtid="{D5CDD505-2E9C-101B-9397-08002B2CF9AE}" pid="74" name="x1ye=162">
    <vt:lpwstr>J8pCA/AqAs2GeArH6kUfesDtr2bjzNWRIcTROO+VPmfWIbtk8W57pb3WoD0MLiGVx1aMnnIKSA8v1pKewV8M2LXq+Y2XT7JwkzpO7ETpymD+1b7IOcU61Y2fbPB3GLdgA3i/XIcwwgHJ0aCuouTTdIvxQbSABDjGYs2DqMgKWasDVdhmk/uoKYZUkcv+pN/TeYppbnf924p3Eegc1V+EqOW2nqDjGHce166LEKv6J7FDBkdFNxH7NCPfxZwYON2</vt:lpwstr>
  </property>
  <property fmtid="{D5CDD505-2E9C-101B-9397-08002B2CF9AE}" pid="75" name="x1ye=163">
    <vt:lpwstr>4h8f57PtMJAbYUFjHQ604ZTQhJY5rmIxTexEzz38PNFFGoKjSX7MWvxpraww7jNtCSnD/T6i/kDtwu0NfKk8v7gDcvNr3QM6NN7DuE4GhdQ+cUvSxFtLnmaUcwBvjNhymUQV2dzcrWXpLSqh9G6YGExOWZgXHvLN8u2kAYO7PECV4tGsm3dDbIyAVsgqOKAIQr3KPTw8WSFN6IR2cZB8YcoUw6swGrqi5ep0RnAumU8vrCKdGARzZAp3kuUc2Gz</vt:lpwstr>
  </property>
  <property fmtid="{D5CDD505-2E9C-101B-9397-08002B2CF9AE}" pid="76" name="x1ye=164">
    <vt:lpwstr>dDWUJUkPcPG4n6mnfU1OQi3fWA9r9GUo5OWSgYpjZn3zYxYxhP5itQtPqX3ulYYTKu1CZw7SLeyCArCogtbusqy3F3VROqWNvqJB8VRUiONIgd1U0qjEvpQux+s4oxuuJ1yHzA6WLrllbd795swGa1Cid1iPi/nOAelyCfGIZcgKQsoXKeknnwiYIQEXyUSvQAFV8sYHKLXyuE4bFxCMXlGKMxtZVeh0uo0pk2zEklYESqcfL8vfsDs/5RlIFfD</vt:lpwstr>
  </property>
  <property fmtid="{D5CDD505-2E9C-101B-9397-08002B2CF9AE}" pid="77" name="x1ye=165">
    <vt:lpwstr>rMG/YibBMq3///gOcMCaEuKIAAA==</vt:lpwstr>
  </property>
  <property fmtid="{D5CDD505-2E9C-101B-9397-08002B2CF9AE}" pid="78" name="x1ye=17">
    <vt:lpwstr>2RAc9qFgorSsK9kU2t4YapfcLDiKZ7kUAODZN2ngtJzJBCVzU0XZ9hF3OS/82uKASBPL9zIB/AJkkf1jx7iJxOLBq2HqauLevUpbz6JDSrKUzoFDm2WLfZvYBxYLpogZPocHt5XOvyn7qvlkYD4nbThGdzk4Wo6dD5zyGhkQn5ts7uld2zAFZqvj60T1o8GHre1a+utjoC3uOZT5FbXbS4a7K6BZ2kpk7adW9aa8ncwLKd/ZEF6hhj5Q8PZd5Hw</vt:lpwstr>
  </property>
  <property fmtid="{D5CDD505-2E9C-101B-9397-08002B2CF9AE}" pid="79" name="x1ye=18">
    <vt:lpwstr>cjv8NXQC+k91/4OSf+gZ/Gn7tG8OlYhZ0+puew2XHnjTtyBX3HA+fF8GBqIJfhvFBVKT+b6i8aJ0R0rnMsZGZsXPnEeJWyseV+uJpvwFWom+hYp0aVcm8avbcT+fFSuAwYb2t1pjXyjhmKcwGHHl8tCZ+vTJnFtPuNkz+5gsRgTS4duLz1KRgm+fIu5Lm2IlUX0v6OPUV6XL9qWFLf7ZINn8AAwY5V6Yaa2DScWCqSXG9brpXBhtSe+UFdANd8p</vt:lpwstr>
  </property>
  <property fmtid="{D5CDD505-2E9C-101B-9397-08002B2CF9AE}" pid="80" name="x1ye=19">
    <vt:lpwstr>gmzg1pWYoWkuwhrk9NZ+CNRDRJhMFCHZPQ3hsjXQLhttL8D4RHAFzt2vlb6IlNFmQfi7fM0oQTMkHCAoKpUVgaD6kkZ9a6kpz6Bdx8dX9BmA73KSDBIGqWArVjwVvuVhcMFfN3dWfP+9Wp5muNlSDj0XJO90y77rXzlcjEz+xCCdeKwWQsSLWlQ8tYefjCrP+0ZUtgfXmxdFyumzCvBoDjnYJGon9kSMHf5ID0C8Cf58bKQtl/I/YSEY7ZH/FM0</vt:lpwstr>
  </property>
  <property fmtid="{D5CDD505-2E9C-101B-9397-08002B2CF9AE}" pid="81" name="x1ye=2">
    <vt:lpwstr>GPp/ZRGOJYt9Y4Wv2UiOhkHh2M7UKz2WAd793T+N59EvWM2pcIiVck3B3hlgDjPrlY6NIiKjVvhANqkJGXjTisCd330sepXVgohgohMC8GFWbPImB5XHwBa78smTSK6Z9bg49VFKpZMlAF7zfIwDfKEorfZrMPBZdifuRKCUAbcjYAD1Ca524wt2mKbWiEiJW1Pi4SlM+0EvzEHqXduucQM7GfmEDlrxtktjyrhbxFVXMHhORHrY/xFgrX09pPI</vt:lpwstr>
  </property>
  <property fmtid="{D5CDD505-2E9C-101B-9397-08002B2CF9AE}" pid="82" name="x1ye=20">
    <vt:lpwstr>mUBY1HKyrkwgWIYL4deC8PYZR6h7HLgVIEidCGBuPh9AO+efq5N2cRJkEl1OynznFdVRMZhDP+6afOuVA4XEleCCMCZsVpQycLsyUHPCFcInNUnDzFkU+GI8BrhzQ8/Mny8tJPTdzxW84P9I5TrfVauS2cxhygUHUsgq/6R+2XQRZCkBChMe4eX+VMLwHqgo8p+SYEa6JkaZUuSn0sPPz/418qMyvqLkQDRJh4fMTh244j7hFxM70np7NfgbCRC</vt:lpwstr>
  </property>
  <property fmtid="{D5CDD505-2E9C-101B-9397-08002B2CF9AE}" pid="83" name="x1ye=21">
    <vt:lpwstr>/Td+Jxa7om8/wkhfbJNKISXIJrrA0m8iHr3AnHLpzmMta9M6JQUpc7pnfqTbZldqPNdFG7qlZ4p0ffDVOyGOJt5meenFpLM+BYQSuwStsPEPBTI/MeQU+TvAtXzFyKKjevQObN5j4/fnIaq4ybA13XAS9Dt98O0Pc+CDnhUfQpSDYWtlRYNpD0iraUDxmAeXJ14+/jq1pgMTkI2f++gQDf8sLdXcNwBMLXPdWfWw7UBO8UpODy9LIyrUi1ko0eb</vt:lpwstr>
  </property>
  <property fmtid="{D5CDD505-2E9C-101B-9397-08002B2CF9AE}" pid="84" name="x1ye=22">
    <vt:lpwstr>PyhxX2WK8WuN9ITaPACmVAPy33FqQCxXIngvlOl3kxJ9Slxh7thzmMTwDbUkLzcA/wv0wLqMSgaYwvnCV8KE1FcNSch6iVhWUBYXq4ie8PT00zHwU8tEQVoAs3hkNTYD8jMsbo6Z7R/NCrz68WvxptQhCzNrEzf16HveqZ1JbOIJJDsLFOKkfLVEofC4/78MRrKz+3bY8a+wFBVqYU0ejGYA6UlloAo7IiZiOL/netxa5HGB+k+B44FQPob/wVy</vt:lpwstr>
  </property>
  <property fmtid="{D5CDD505-2E9C-101B-9397-08002B2CF9AE}" pid="85" name="x1ye=23">
    <vt:lpwstr>zf9qUPxGUXhYT9HIeFNWFaOFO2itH0TAL0rSDHy5R6Dcqu5TemukwjlrcCAjz7gvjfaGjG1PDs8R5hug9ow2im9zOYklDvE4Prr2GeKk02GVJFUEFFFOf5y8hNvrnsp/JkW+7dZF1QW4sDD6s9Rq8jn+G1YBNyBXEW7vZGzzQ06TFbPEzidIxbsJWyCpWwMOqQVlvK7EnS6+JAi0XqNa357x62y9IxTrdYBV5mzZcmAhjL25Vd+DCn+wO8QM4Tk</vt:lpwstr>
  </property>
  <property fmtid="{D5CDD505-2E9C-101B-9397-08002B2CF9AE}" pid="86" name="x1ye=24">
    <vt:lpwstr>61JxRg9k3T0Kq3dyI6/Cfub91jTP7TWRnUHKQ42WUWbtgho7G289f3OByMqsa0TJdiS2Nzl5e4nnTpHvDosuwKmxHoallp/GEeH4deGGneGuIq65rOOryub9ZLvyAKy21qj3qPep4uf2lsY6D14hz1NY890O4HxX9FbBhHrVNFmF79igWRs/3W57dMNm7VhRRP5+IPOeMhSrvtUGbTh2IkqYeSCWHVti6tnXmv2Halqbk946L87XwECaf/aPjnt</vt:lpwstr>
  </property>
  <property fmtid="{D5CDD505-2E9C-101B-9397-08002B2CF9AE}" pid="87" name="x1ye=25">
    <vt:lpwstr>5CFpKjnc15oFqFACjVRfYJFQKMpdKwVp18Kg/w0jCY6QPOiLDX3VkyZqdVA75jmYRMJ/XQYNrhoXaFWr6NZJXhWZJcQRA7CSqDYcEy1QTN4SIe8ODVc/yB8lAbL8+4+XS34LrmQuk7mDPfknL0oyMKrxijEMvTpyuarGBiPRyaVm0vhrPuRbhYGURfLskCTsw+oBm4pBLiSkLnmXft26NNzsK4HZD1vvqrQoChiT1j+U74NPzUoU6lxO06dII9b</vt:lpwstr>
  </property>
  <property fmtid="{D5CDD505-2E9C-101B-9397-08002B2CF9AE}" pid="88" name="x1ye=26">
    <vt:lpwstr>xJwhqMLqBfH0p2lnj0sBfC6oakddpsMWMZEKvu9gcxI6Y5US/Gs3vzMrszkfZek86Q8oATqCAyj/OeTC4LhMJtfSymsQBNpjYoLl5qxnKFp+7MRjkH3uvMDuo9jLMpkqi4f2vs84DcZC43jfpLMWA2tgOcAbABqW/2SXaNj5Iv9HwsMi1tHqRhduDphLfyIOO0bZHkC7Tgrzern+pD2us7/2yDqyoUicNPa7eOYpsikBu/eBfrZKVuFph/QukEj</vt:lpwstr>
  </property>
  <property fmtid="{D5CDD505-2E9C-101B-9397-08002B2CF9AE}" pid="89" name="x1ye=27">
    <vt:lpwstr>rrHKAxtTM9OEn8H7ReV6cO0i0npVDCLBX/Bnm8B44GxefG7NgksLrLOjTCATUiuPtj1eapxPVuGQLlP9e4EGhPr5bYH7muvIs1WVa9od3LJ4jT17itZUNdXHa+y2urKPHel2bk4A2Q0G6wLI1owDlEPeOwUjzJlxMF/jB7MYDjmAMwi7M3c2G7Cm3l953ojp9DmiwGnpltMvR9EsY3D7BDYZ0MT/AKI9hi3S51mqGFjlKm904iS8/bZuTTjflj/</vt:lpwstr>
  </property>
  <property fmtid="{D5CDD505-2E9C-101B-9397-08002B2CF9AE}" pid="90" name="x1ye=28">
    <vt:lpwstr>bIl8fxn/Bvg1iPcyfKoDO2rpYBU0iyWZCs19yBEPiTyFt9RuALS5Y8r+OxbboHcvtTbuj7t6QBfGTbeFrMtKci5qBkEfJ7osnL6/fj3T81XOFWTuY20fzDAtW9OyoDpepHNofNVayBBrHi4uLxcemaSmMkJiJeI43gSxxFS9VD5QmARZH/nZ+3U54+9yWpAHh7KjDIpurBgj8gemRzcKrhQbBRc3MaAS7yDBrYrnkA2b2rT5hHmTwm6L4YyQUGj</vt:lpwstr>
  </property>
  <property fmtid="{D5CDD505-2E9C-101B-9397-08002B2CF9AE}" pid="91" name="x1ye=29">
    <vt:lpwstr>PSqAi8wsTOEgydOiYbfi9nyxJyjvp1WaXRETkUQhhlBGE7GSXrUyNU5e6qBTcOMtMtl9Fii9bTDVaJNBMdNuRW1fPLagAoiM3YjLr9/IxZ05dvo79wc+Oe8Iy2EXIoPu9rA0GOhnbLKu9vbKPKrIYVI9df+XpfntsKsbNJ95Nva1t+RzBdF5KYT7MciT3FW0Xn6NakYCsTldFYpTsDmjPUxQsN23MKv/GnP7I4gs0FT1YUYTYUq3E3+oiq5jVKx</vt:lpwstr>
  </property>
  <property fmtid="{D5CDD505-2E9C-101B-9397-08002B2CF9AE}" pid="92" name="x1ye=3">
    <vt:lpwstr>EDrH3gVaq/+qBZ5nzZX6jnPLQBUS1QZr994SwOGuFRLOXtrw/M4MBYy2fg6Z/PKoTFG/I4f4RtCS3e1yKg9CBJR/uuCaCRVQ2NwAgZBoA6QhFHKgwhs5ao8/Qmf/naJgA/4sPpZbu6M7a+T8bbtmaZ53zqNeTZUpfFg5a5OdVkSEG1FoK99oMS++4Ts+sQa1muxnl2iXPpUvpgraXXzHjaJiqF5/q7onu6zOFIsspnT8uyYn94c2i0BeBIYxDjE</vt:lpwstr>
  </property>
  <property fmtid="{D5CDD505-2E9C-101B-9397-08002B2CF9AE}" pid="93" name="x1ye=30">
    <vt:lpwstr>2qBWzwXVj+ifFxJM/cwuOiD2Cw4Awa3PcYKUDKsbZc3weSs88ah5m+WykB7L/OEDAglLzwRrdJN/UHUAiMFpdDh4eh/4U0QYTp9D7jDMHnVrNntxyKyzBSpKUes+e6MfzWBoXc9bJOY7BrVWENQeheQL8tKOyKCjTF9VZ/XTEfvLa/v5zOh0Txem5HjR2krfkdkyjpZ3upU8kSc0wCDgySJaEj2MkIpdAhUUrgVeuWBDgMW4lTTa23bJvwDRwWP</vt:lpwstr>
  </property>
  <property fmtid="{D5CDD505-2E9C-101B-9397-08002B2CF9AE}" pid="94" name="x1ye=31">
    <vt:lpwstr>F6KnYgOnYPsJEnxUwngb0SOZjjWwJY8wjDQUYDn18+WAAL+fYzFxU0I8q6unsG9ITtqdm9UW14f6daeptNX1KC0NslPVFVfH5hns8MuD27Hl2Uf4JGmeGuZl0SEXTeoKjgDEou9UR/qXL6aENnuWtSuF9HrXyy5J+dXBrgsd/eAOj15ZNhVyytICbpLzrpnJvvVaSfniBz+BuIWmkhJ1Z3+rnQpIChum2nedybnkEfSAE5dk3QT7td7hKfcPpow</vt:lpwstr>
  </property>
  <property fmtid="{D5CDD505-2E9C-101B-9397-08002B2CF9AE}" pid="95" name="x1ye=32">
    <vt:lpwstr>zq+5m7j+F79fYU4NVg+EcZo2DS5OZeF8GaMtk+bBgru/hsbgb1R2CQ/4Zv9NyWVzDGu3uefIiEETrhHNssjlB8YGIRZcKG1AtFvKt7cF8XHED5pOVkQfi2H66XU2JGEzjSBJNS7ywXygrVFIExqyyiRm4CKNb9WYh37VFonaWjVSK+yF76Qs6J2LKNAHX4Ga8WIZSq3oXiDiD9n6UiPyYeuoJ/bR4CvDCQMcDdt4c7cLsU5sAyCoFzErCvHyKYE</vt:lpwstr>
  </property>
  <property fmtid="{D5CDD505-2E9C-101B-9397-08002B2CF9AE}" pid="96" name="x1ye=33">
    <vt:lpwstr>7kTXPcPWygoxF6oDynWvuBqfDTvyyu/tel3rJTLsc64jVrw8IUNvJGqNd+vYJtYZfhw8bjCZzw14O/yqZBBgADYz1AYAveEOehd2FNlRnap33AQTcd7gUk6pgWVDPRtewT1RsRvmDHHIR01PlGX1VrbxaBezztfh5ET/zuv7AuvDe5XuhZWUgXwtXpDNzdjtAjf6gz9RhUlDlKUAVnvnRuu+kKV1t0SXFvyMrCeLsILkMENa7PFbv94pIFZ8SRM</vt:lpwstr>
  </property>
  <property fmtid="{D5CDD505-2E9C-101B-9397-08002B2CF9AE}" pid="97" name="x1ye=34">
    <vt:lpwstr>zKb3zL3Oa7CRv/SbrTD7i8X1VCnsxn8PqJd16LU/bRiSRhSm2gkfgQeoJfk0s7u2e79yWWbwd5586zszZCX0n2rWHAQTG73PCGYAxP5Lk9FvX43mLzmS9TpVFV1sa5k2BsUfS4e7hz02wZQOPrkLPjfmQmeY2LUxuzAV6IKbWHvdrlaoel/MWx4+AD4mYOKwBbid7m8OL4rfsDRrC+vkderEGrIWnFubgp1yo7TzKatkUlEeaF5Q2jsNXafP7sa</vt:lpwstr>
  </property>
  <property fmtid="{D5CDD505-2E9C-101B-9397-08002B2CF9AE}" pid="98" name="x1ye=35">
    <vt:lpwstr>GTYNYMkCo+IsZUgbIs4AnHjwpZ14CECFH8viPHKlP0lpPdwAfr9es9FOCSUojH8U9Lx05Xx75FqLsGHXu4fQsY8v+r3m7fUDo6gOJEn+erYDZi7rQ1lKor6FQwP3njPZTuF7xCn6VJbzWs4u7qDfEN+6x/0MS5LvEzIJTQt60JWL5JFfHXSSutMgb8ZyuHZlGtw3LYlaLdXVHczJ/TqJ0Gfo5j6qYyo+I4JnOBEpue/zaQNtusB3RH/yBhFOAwS</vt:lpwstr>
  </property>
  <property fmtid="{D5CDD505-2E9C-101B-9397-08002B2CF9AE}" pid="99" name="x1ye=36">
    <vt:lpwstr>LCtDAGfiQH6UrMMfcpM0lYXFiiyEo98ivSqW0sS20iRkvdLuNW0Cq+i0qfni7FiqgxcQ2iDo8IV6K+CGy0wB1f6Xtn7A7txyfBqq7OLeORRIxQkvBcBo1lTf+MBhq36WgwSUIlqAdA7FUXR9wGjpuFS+/dGRvKnBpvvN31xxfgzdc9pj8lynIw7vYs4K0h//S35wz0toySPauRuy2l8kmI63jMrOa/hZnlejWLMgfYJQSc8FmBrEMeXuzfsV3vE</vt:lpwstr>
  </property>
  <property fmtid="{D5CDD505-2E9C-101B-9397-08002B2CF9AE}" pid="100" name="x1ye=37">
    <vt:lpwstr>Q8nFQUKPTLTnGAGvNlQBck/aNwDwXhBMaiAjt3pKEPGTw7Mdc3lqjzjboxVr7fKdkxn6RoIFbutP67zqOCvuyGzRggXiwTbY2a79KVz6voLXecuK1V1pultEyP2suuPLIvSjqwKY8T9f65JnYYrrjZFP47TckZooQYcY0sqEdit2jq/ogm0F+J8P+W7q/1oX3Ina0tF77yRh9whiGgb/dXHGXaptcUXjR+/kVtrtQzXHLGhCzsca2wpBxXeYHin</vt:lpwstr>
  </property>
  <property fmtid="{D5CDD505-2E9C-101B-9397-08002B2CF9AE}" pid="101" name="x1ye=38">
    <vt:lpwstr>eGkaFj80pLGURXfKeTVbAUPRWbGVkojjiZxKgFp6u3xfSrRkCBuSkHQUpVI55vW8zxDecCIYEPSnXohUb5ztNy860ehXfNcXueo1B1B1gsv3MfF/jg1ctRV6X/QbYF3o5jWNZvFHFQsT/zIRIYBHx/6aeQTBi1Ja0McI8SiBhK1pqRRBaqAUBsdM3F8TST6O+alib+EqJ0G7p5iKkyBUh96PYYmEV+2253YPVO+VGAuDR0i/106GONNV4gXpUkv</vt:lpwstr>
  </property>
  <property fmtid="{D5CDD505-2E9C-101B-9397-08002B2CF9AE}" pid="102" name="x1ye=39">
    <vt:lpwstr>G19t0CrwLRuPY1Mynx1ZTf1UbSdVU7JOz9nBn8hUwfukaopn/6WUGOV9PV2a3C2sIRQY9j/FuJ8H/cLV3quZqM7nkrwWMdb94CUNR6xJpy1C9WgZFW6H9CoGP6IDfqu9Eb7RJ2MHvg72fCBD+BrWRucnOAsNywEJtJGs2U652ATal/mpkMYz/Ep+bpzfaQORUqpJO2EAa7DiUS4bONwJJELRKt0yBeQKHvEBV6bKXyi5k4m4v0BDFcK8MFAToy7</vt:lpwstr>
  </property>
  <property fmtid="{D5CDD505-2E9C-101B-9397-08002B2CF9AE}" pid="103" name="x1ye=4">
    <vt:lpwstr>Rj7Ku+CWtXt5pkb893WMTr95a15E27xh4sk+wljqi7SJlKQOztTxVl/NgXeJ5fd+Yq1QjKGK8zdvjQ4dW7pYBRe6xdn2s4FM5gjXIgTpIgNv0zpvZ11w/UzI6YN/C/EAqF2lUPuyXu/jC2j1ggbDSufwOPMtU210M7mCxzhrBswig0YKVpcpSdyA3cYbjnBmrQftfqvMROT7dzl203iCy3Qs0gi67g12WKE2zign7b6vucSFi9996uHaDscO0OC</vt:lpwstr>
  </property>
  <property fmtid="{D5CDD505-2E9C-101B-9397-08002B2CF9AE}" pid="104" name="x1ye=40">
    <vt:lpwstr>4udXEoPKS+4d8u45toGtsIf2KdNr14AxPxHaFnwZJN52ppVf3brs4lRyUiB2R3z8qhRiKbNH1H3z8pPwP2t5JUDz1WdQdTtxQt97dyrTfUDROGTk+MnA38NeBZReah9mKjOD2Od3nX28dCfSL1/W3m5R6xh7VNjwYObvMtzl41u7Yv42F7kryBDQEyP3WkBv43TK6SiTSJZxDdscIQ1APsYRM2iqwsE6lwbKqLLUyjAtzeFJozAfN2a4Ivt5Nrx</vt:lpwstr>
  </property>
  <property fmtid="{D5CDD505-2E9C-101B-9397-08002B2CF9AE}" pid="105" name="x1ye=41">
    <vt:lpwstr>zgchduVyTlPaTVTr+prtQgIkFVJTHFOiteOZ3ltsVJowr/3XN2va+jP+MoOVruk62z7zR9CHMZLYf3fWRiK+BELI7lehH/oQnRKrAHNRkJ3vRWPxSUWTLuvHi3DBYuIMpIVrDL2GqXtzJLXi4IM4MzfXgs/IbmWK9jUgzUjJJkucHrNsIZFbwQNC58vUKub9L2RLDV9LZKXtQ5t9zYykbIxs8OiNTL0JbupsgGQFhmg+qB29xBuNnyNTodX7xC8</vt:lpwstr>
  </property>
  <property fmtid="{D5CDD505-2E9C-101B-9397-08002B2CF9AE}" pid="106" name="x1ye=42">
    <vt:lpwstr>ifjghc1oCNoQpZcfz5kix3AbgVZbcKWQz0jOeZ1TEOnCiC4dJ+2zxq5wsUzTB1sZIcUS3aFpBr8IWjS3ZpexMauHC4MRQWi68v9TG2psLd4bwYKoNWc6LKEvj5SeXyMgJqr3eU2GAeBwQ5j6jjUtFZl9iTLS7IHfDQFFKqjUUIdH/R95sN8911uIvMuJvOLw6ewozs3XClRIJ03pQf6D6g1BVoj6g4TVC4v+skeqzVyJaqwPZdsVYRGD5+5xUGC</vt:lpwstr>
  </property>
  <property fmtid="{D5CDD505-2E9C-101B-9397-08002B2CF9AE}" pid="107" name="x1ye=43">
    <vt:lpwstr>9uiwJgr4OHU7JofikUtIbOYPrRf4Iwufr/0ObQ99BTjtqjb+1UMy3gLuwn2bkOIXPGhDELYjXe2igAEDY/sxcXwqsePUvP6zcCocZAZ7luPGR0Ks05+Xkn9piMd7XC6XC/DlEAypaodxewPKSdUvoeg3j5JV8oPy2nGXgR9YZ0CGClURJURDdHFTV2cQOSfN6A05dYL0BPBCiuYpBBQeYx7jV6qNrAmgmYvVoKe0CB+ptz7yyxs1ljdezhzdvIF</vt:lpwstr>
  </property>
  <property fmtid="{D5CDD505-2E9C-101B-9397-08002B2CF9AE}" pid="108" name="x1ye=44">
    <vt:lpwstr>vadafIKVSUFxvgh8JVRza/bfp75rRe0FLGe3tl9gzavbHb9T/RG/2laIXvMkmmPljkO/M7uvu51qDYJcCHf2Vo0/PGSMPMFesZL2hCje8CfcV5bPyvM3UD3cS4OQ5kZGHANyNYYDz1gNMkcdbkHPoS8L/P1fXs7Q87nIb39WuqvQoretGjJPHzgnNYul1fNRy0HuPo74etwutLRf4Z3amdOzylCRcatUM2JrkGUPLzfoQlu9S4pM5nL+g+N2bz4</vt:lpwstr>
  </property>
  <property fmtid="{D5CDD505-2E9C-101B-9397-08002B2CF9AE}" pid="109" name="x1ye=45">
    <vt:lpwstr>nVx2lAX9lW0EOVLew4e5HxDhu/xNoIQhDCFlkSOFLOhyc4htjab2Ijfq8IESak+ntV23/bCOF+5ZhIQEivqZ0O/kHN328aBTlZKZfTvkNBYtqUHwACnaWwcJ2/ppApm/lFoY+/sR0ReFIdQy1A8LVFX+dNbIaCyNXNi14RgqYgpS6yKwAYq2HHlX9SCVtkU+N9dXux35v7NTgvJH3cl8ms5btVNuGBZbZWo/4sj7ZMradCk69kSYExkqnJD/RF1</vt:lpwstr>
  </property>
  <property fmtid="{D5CDD505-2E9C-101B-9397-08002B2CF9AE}" pid="110" name="x1ye=46">
    <vt:lpwstr>Gbg75zeCp2RRDgQppm51zInk0GV8KySeCoSniiU3ph3pQFIuuIu8KiA3dql7w4kqE4QNhwRhO+VTIyf/iz61ReBB1AfAsA10Goh8IYcOR5Omf2JGJPWQncFGdukf3Lm0S4NlzATNoILqD8ph0DeoWFHAqaREnQY53wUDrT+yDncdJVzHyhDnJ+F2lXX+KHeyKDhzTUg37m/wqYbXpdfdsuAWwJDXVZEm+qSN+EBu8+Dr4+kunTQBgHYWO1+Pftz</vt:lpwstr>
  </property>
  <property fmtid="{D5CDD505-2E9C-101B-9397-08002B2CF9AE}" pid="111" name="x1ye=47">
    <vt:lpwstr>O/WwFquHIi6Pp0aojyM1hQ9NPlhJlB4kkzqtLOBxHWuAQOKDZz0MW9g/hFDjUxuDS6cK74NfrjsmL7q0Jmbtnx8q1gQ226xUb0Tz6nglKhVogWzdmwrIKvxQVaH1bRyD7Nl+b3g2+lj2BYujIfFzQLgn5BdJOIKv3uJVFBtEL8jBCunkEQ/UFXcvVkSQJSeARJyjPcVtaVoXZDGN+sz65pH71CNAZzJ9HCY8hl4GzkN5M43pUjEgVnsTCvnBS+J</vt:lpwstr>
  </property>
  <property fmtid="{D5CDD505-2E9C-101B-9397-08002B2CF9AE}" pid="112" name="x1ye=48">
    <vt:lpwstr>bEYoEhAwdH6AnsmHPlDmMK5kGDMmaNsoHCJBS8TKzZMPg+G2f1s2NVhFDCHh7VWffRYl86ZTYRcTQDm/sUYM1xv+1gCoSK204EozmK2hTiHwcyGJfVhJih2DPEC/5N+aP47DXfRGhPwyQPdl+J7x845wxqN6jLDPJre6hA+m9bq0eC2ymll74AgQ75ffHd/KwnT3dhUcK0SD9N2wmprM2JA+L5UmDsdwmcd+Yz0T797/MSH71Vs//PA5E6DtN+m</vt:lpwstr>
  </property>
  <property fmtid="{D5CDD505-2E9C-101B-9397-08002B2CF9AE}" pid="113" name="x1ye=49">
    <vt:lpwstr>JK2tjITuIr+29QFphM+pgCRg0LlkKzqt1yQzixe9uyZjDgHHcrOqxMN19ZvXbaDNldnlKWfGKRpW6/yJlBt8ptsxpUT9FlxsC79h13VPPCD9vmq3iPGizg+1W9UoekiWGxoHj927gqfXvlkwDQits8fkox9xak9mYkpWB15siJVPDJevOMNugby7wOh45WX7gZameYC3dyASBE1zIh/czYMUn/RPKP1IRnj3puACOT8yrmhez5uR1wgSXzexQUF</vt:lpwstr>
  </property>
  <property fmtid="{D5CDD505-2E9C-101B-9397-08002B2CF9AE}" pid="114" name="x1ye=5">
    <vt:lpwstr>7eb+XRU+Jq/Xd2may5dVmAneODoZTJNx+KEMOmJexd2MKAjfjFVl9GzxR9XoYlI+TDw4UKNCWYi5jY+8ODHMsyZ5mYF8oetLCkPhmLnZ8oJkZ8kkrh5NPKRq3xlmMHikTLTB3QyN/y4vAMZALztEhvxGCh09mJNWYhNjZEiJw3AiuB9pqPUS7YNW7JYn/3dwlsj51G+MbKvtcaOe75n06vdGmX7TYJVZiOnJA/i2f6UM4pO1aqjyvDfSI1O+98f</vt:lpwstr>
  </property>
  <property fmtid="{D5CDD505-2E9C-101B-9397-08002B2CF9AE}" pid="115" name="x1ye=50">
    <vt:lpwstr>ZLh/ico9UH3aRT68SDLhXEXborEVgKbBiIjtum7JeSOeAUJP0cey8AEXXPd5CqbkJhahi+U32PQxtQpnve2+dOIwGZBxD5zA60F31F+fRkrOHKoEydTs1Y2oTQqSudK8jLA+E3HDIm6/PjkijMtEjgD2fWwpNW8sI0LHl1WZ5oDUD1/oh26GS+wirdu/zh2GKuVXFKlNSOIdShLUMJhefjbsWr6iMbueZHOwMnhHNvZo0H6yFRw64OX3FmtJanp</vt:lpwstr>
  </property>
  <property fmtid="{D5CDD505-2E9C-101B-9397-08002B2CF9AE}" pid="116" name="x1ye=51">
    <vt:lpwstr>kJO7xVpnDmH0OLicDNf57NkYwjLYGoWMqGf0Ka7Y7D2fZvC3DuPODhzAR1Y9dVhdLh+TzpZa53ZHuLk3cD7EuztUSQVOuRcOZTxzjeLgdixA2+JBuyE/RBPq10iZR6J3/YJCe5HRD8/UNipmC8Zse8x/BH2VlWBHxk6tXV2V9tTDXqx9qzjTK62OyuGTJx+X4phS5vzJIcfWgYnL0KS1EuH1q93hb/XkdwA+oFmmYP5m+IlXoaXCOg3KC7xfH1Y</vt:lpwstr>
  </property>
  <property fmtid="{D5CDD505-2E9C-101B-9397-08002B2CF9AE}" pid="117" name="x1ye=52">
    <vt:lpwstr>BU/Z7uLNdf8ICqxwGkzkT3+nwdlv7rZewU1hVM/zOl8LvwcezhNza1H+XdaaQBJwd32ygHUPmhIZhaQCfjRpZE6/K0aUUcEaIgyaSSp5R8zvSUelGkrMN53QudvQwPi6rVWB2afFhvVM3uR9f6qlf1LQNH8iSQ9Z9SvNXItWxN1fGrEcNVv3UQXh36ylVIOhu12yEVdKAwUjv73xvOiZf023NXRYl8rVNdv9QowKXbwHA730Qa+0SKeaXGYa33e</vt:lpwstr>
  </property>
  <property fmtid="{D5CDD505-2E9C-101B-9397-08002B2CF9AE}" pid="118" name="x1ye=53">
    <vt:lpwstr>7ENYSRXfSaU+YFSwLbizo8lCHzJleOMKuhbXHhJ6WWZmE7D/ootY2ximRVv56RCc1aJr5wkSq0qX5PKo/P1c3wR3rHUuEgrX3eWXNm3RrhpirkdL3c6X9oULnWsEcHcCXbb1PeB9nHU3gGIZOm660rY2R6IvdYUGALv6OmGCgfcQ3VY0dhzdlQJEpqPU/dt6PRnZ54/TBfQ5Xrvy+D3LYJiHFkUgEAwOR+BTjUfdEfRcW0+/3cys3Os/Wjgxuei</vt:lpwstr>
  </property>
  <property fmtid="{D5CDD505-2E9C-101B-9397-08002B2CF9AE}" pid="119" name="x1ye=54">
    <vt:lpwstr>oqPWs7jRMJtqkFHlrp9e2zx/dHlc9vWcsFG7Xg1Wa2UtJ8gNeHCPT2OqVmiuRy7APHi4WshQqpbSFW0cABD/xGBmmtV4bQFl2QHKtfF5ANzyxo69ZQ57ERa+Qfnp7P6yA8hZP91NCmzy5HSp0mjI8V/ofJ0hYAMHGvAVPfuLC5cU3hQfow8dMiAOwWcC5mA8W3KVfNQiVFxfruNCRgk+bR1hsvtfzWEymjf/sDy7alOJGeoO0lqy42fp7AAfIw/</vt:lpwstr>
  </property>
  <property fmtid="{D5CDD505-2E9C-101B-9397-08002B2CF9AE}" pid="120" name="x1ye=55">
    <vt:lpwstr>laFIWxtlGiAB419/lbBNeeuev0On8CWwvfz8tCNAH9KUtElqMgdLaKKyE/vtlX3wkjaCkeMSqi10dR5jLYhPCk8mtzFKzi9bB69L/eeMLIU4VB28H6ooDMdd+KLtuKcB36iBLCc5fz8jgAX2PqhOZjCio9cpvEMtCV1eNMhk7Nq/GwCTVMzSHs1P75icXVfxGHMZEiFRG3aWKZXGU6lh90/l2oUaRnUnwzx0EoFey/4QkLXVopjdihGzSc6xHU3</vt:lpwstr>
  </property>
  <property fmtid="{D5CDD505-2E9C-101B-9397-08002B2CF9AE}" pid="121" name="x1ye=56">
    <vt:lpwstr>vuBTQ1SWJ59A1Z4Kho10rKJTa/0XUXweTRghgfJEcdagHUOud4qQJHyzjZeYM7te8utOatBVM/SPErxvE13WYcGWS58zoy5w/vaqx1tW0mC3I3tHXntp6m830tcaQCwBdO0/uGIGGFGiydPor5wqA3p81sQ07LocnzZGcCrvPj8HnKM4OOFK36jC0a6fbI1WMb/sN2xEsAtj3tIizMC7yblbMLlV4DudQll/xyvFnTvkt9Rgv/lcwvSXQCoZrU6</vt:lpwstr>
  </property>
  <property fmtid="{D5CDD505-2E9C-101B-9397-08002B2CF9AE}" pid="122" name="x1ye=57">
    <vt:lpwstr>bsPr9Hpfx88P3EU3qh2pE3puukJix0P01M65tWPrZli9LQsES32Daw7UMFDf05EipSGaxeiswckzHZWi15t89xx5MFOuvYXfmalBiU0We9/GbBteNy/K8k/uxtrzzVZ8/qr4NoM23V2BSpQN4neghTQ+Gp0wa3etKNbXz7iYdWXUqqxnqCX/s6/F5sQ94eOlwKJ61cASjMm5wnrAnM1/TzRV+6SLBVoCAuXXCBFB6C/aPcn0sLq2viaEXDq9oSN</vt:lpwstr>
  </property>
  <property fmtid="{D5CDD505-2E9C-101B-9397-08002B2CF9AE}" pid="123" name="x1ye=58">
    <vt:lpwstr>cMGvjq9/gUA0+sX2t2Fj4XZKUd2fvOTLqTqE8Ybs+y6YDvufuc0CmHQkWy0C4wM9GXlWTW/dLP5+s42w8NVJXLP4eUY+TPjaiWJG+btNmKQZwxqeIa19UCSx+ecnCjsQ6zUtGS7HoC7JapA7Lt3kWdX2x7W7y+plojDk20t0RAnTlPnKEFqTblh5oBMqMp9gW6Gno9nAKmkD1+xQs5iDnoVzxvUI6c08Oyv2fBccPRjDuxN3tlZUnAb0wULSshS</vt:lpwstr>
  </property>
  <property fmtid="{D5CDD505-2E9C-101B-9397-08002B2CF9AE}" pid="124" name="x1ye=59">
    <vt:lpwstr>Hn/KdHKCtOPWgdZvSv6V6JCm/+hGfrj7N5kH2SXLpxzVR7wkANEeIZ6FPNy375dovFTIQTTE1h8fFKDA0R4myyQp8/O6SGSUiQx5qscS/lXquKlRFpIBlJnSRleYisxGz+3q5Gd47Ym7VhjQBj9FdlbL3Nt8B06ImaCB5uxKN0QeYZYeZ5t3r4nrDqBdZo898VGa6ceBOUbIgYBX3pEoiUoQ5pDHUjA0ld88SHRNsacxOW2PSgN2cM+N05h3gv+</vt:lpwstr>
  </property>
  <property fmtid="{D5CDD505-2E9C-101B-9397-08002B2CF9AE}" pid="125" name="x1ye=6">
    <vt:lpwstr>ShmDXyXmOadRmEI7Y/+rHGG2pNiFUIaA17DEgHniW8E8jmvWvF5sxsdwS+pQul5gbxUjz0vEK+CKo9UZ8X6ldJgZFY/B3GEBCbec43t3b4pO2kOPJZZewPiFcWBYDEGt2TIi8jFWtKWX0YwJu17y0p6rBcI01ZeBPVX75J+DCl8t2Z91Bm7aVIi66CFeFgERjpbfVVYv4R+ksXDVVuxUOeZkv/XB9oq0f3M0Z04wiTWm9woRlfntdCUvBv6xYd9</vt:lpwstr>
  </property>
  <property fmtid="{D5CDD505-2E9C-101B-9397-08002B2CF9AE}" pid="126" name="x1ye=60">
    <vt:lpwstr>3SrzwdYD6Urro8t4oiGj7jJd9sXmpMWdRyiHgiBbzOl0ycvexgR4oi3HqAbT7vxU31XYFohOw+aXjRvrQhH3SwP4+b1pd3vM2yKS49ypdiR7R2nqu0YRBIK4i0uRz1frnLkGFnSBibKsflqThUT5Q2d9rqvNLCEmbhYVgY1nvZ36l3XRGCmKEwOvBevMbXddz2y/aVGkg+5GJl/p0evfTRilcbu9n7DmOtIpnzuJ34Gf4U8XYQwW7bWE+bfLstP</vt:lpwstr>
  </property>
  <property fmtid="{D5CDD505-2E9C-101B-9397-08002B2CF9AE}" pid="127" name="x1ye=61">
    <vt:lpwstr>rqsvnPGbaUpYzuyCCQKx6oeuoLbsHy8d809NOFHuqgEqW/sb+tmQBKu3oy+JTaJeG+Zy4SyTQmbinWZQwoBP9QENqnoeoJLl00ggy5QjZXournL3ZJSKDKtKyqvaXb/9EbxBfSGg8ZKZUM5WZl//h9d9XvGFozpSioSE/i4jm5DGQXr7cuFxNDMYeYSGy8O6fkPEzmwyeNd2U/syfj4TohfkiAkg5mTsI4J5JmkBRTNv3NnIIirgr/imecrq0SQ</vt:lpwstr>
  </property>
  <property fmtid="{D5CDD505-2E9C-101B-9397-08002B2CF9AE}" pid="128" name="x1ye=62">
    <vt:lpwstr>bkJ2570q/PnRIhuPmr7yxbF3wsnVtbTOzL7/GHXUz3LQieOYPdKy2jSqYC2oMFfuZbdXK3zXhMKy5JO0TruwHHwU90r6UhaoFQclyr8/NcjgvNCE4zd5LgACXV2p+JEy80f+A22urDbO108pwz1J5Y5MPPihLVMvU7Q/hk7EaXUzstdeAOx9XfZjvVjgM/uaSZH88iyhldx316rPJls/RXJPim81KsJx8/iCj6HE6mHjW5gVvFDHRLNCJ1a1Y4l</vt:lpwstr>
  </property>
  <property fmtid="{D5CDD505-2E9C-101B-9397-08002B2CF9AE}" pid="129" name="x1ye=63">
    <vt:lpwstr>kOYVXH7KDtPD8eOTejnfYlLbNlDetc8JrAGU17yMtSB2l4Fngzx1PP+0K5k2Fig9L3L78ersgcoy0gjOFh+UOCckbqBwvpvxewk8kTIRP3mAAE0KJOf4IdkdrB8wDufjaOfLTsIo2/27VrSY9H7Ox/mfKz18fRT/2amexqqQXxWEqy7GWejjC1O7fuMnsL7ndAmC8yWw6DnzAXf98iEcNtoYzMCJnReyI1tUTgB/uGoscF5liwc77irCCJU8Ly9</vt:lpwstr>
  </property>
  <property fmtid="{D5CDD505-2E9C-101B-9397-08002B2CF9AE}" pid="130" name="x1ye=64">
    <vt:lpwstr>CIDiv3Gt5OQ7znb6w/U+hRefEItCaDHf5MgvUv/iBvWYlFV57/klbhZVsEVOdk4bf80cSgU90tkY1zUqDWL5e7ldUxvWzVf9jbwO4Es3ht41exXhhXBthThNTlrdbjYYDmci+dW/cWcZhOq/h9u/IGQpCUXM7IgWVA2yL9NqX7w4xDxdPl2+zvkZPoo37YOwE/QvoMY8vDcMMmQsmcL24+41oyAvKUIYUNR0v0BIwd6kTsZob2NNKv3G0FQMBoy</vt:lpwstr>
  </property>
  <property fmtid="{D5CDD505-2E9C-101B-9397-08002B2CF9AE}" pid="131" name="x1ye=65">
    <vt:lpwstr>DCq8+LdhyjlAxhFGQmzITTaD3CYwtdViz35fvnGmjMj5Vd3c9vNLM0WWOoYCADRD5VX4J1bjvYM7hpAZUWiZoNGCNuSPi17ytpmoi8mlNKfo5MlH6NdUxL9lfFrXX5t+edHkhcOmEHc2z/7YqyzZB4z8wd2dhz6JBwxhOtxL0IQSf+CpbhBDm5JiAg7YD+Lj48kXP4F3m4rC3itQWCbhP481BC1XN+XyBsnIFi6yA02whc4e6pyxKThiDbnuhDU</vt:lpwstr>
  </property>
  <property fmtid="{D5CDD505-2E9C-101B-9397-08002B2CF9AE}" pid="132" name="x1ye=66">
    <vt:lpwstr>2EBHSYMaEgdjSbUGK9D4wxoSEGLaigdWuJIt2IFWHRuVwl3vbykLxki3/8PNry0aCAG+1wwRHlBU60g954GWlydcdKYDLrsAzbU5S90KJ6KkAwhG8mezR/4JSfJjNTOuf8+dle25bvVya5Y78UOTu/vx+9GzR0ri2c2SERDaQVpKmYXhELT6r+H0VnsdwgAEXRD2KB2xLX4L6DYMHdvr501+l00gDv3XtOGlLPEn6Tr9D5WY0AeiBQDHDSm1bM5</vt:lpwstr>
  </property>
  <property fmtid="{D5CDD505-2E9C-101B-9397-08002B2CF9AE}" pid="133" name="x1ye=67">
    <vt:lpwstr>iAx6CbKVxig5eDOQS6+vIeSSWYggJGPC92Fklnp9nfPIz/TaVZ8drF4Ws2QtgPdgwg9jduRAxdlQe5CijlxErqiOLKicMmNofA1IBSpZHmwh544D5Zrzj64fq9mC6noYnPBHE/U7YuD5sr25ebQKekQ2xWkw/RmmvKohlaTIi4DxYrrgyVeWyiSj5FACxGouWbji5qzVwNPqtyE0o70Zc2hyfdFqe7d6qcjR0nM9CveA/bByxgn9ZiDde8D52vr</vt:lpwstr>
  </property>
  <property fmtid="{D5CDD505-2E9C-101B-9397-08002B2CF9AE}" pid="134" name="x1ye=68">
    <vt:lpwstr>dwY2PunQkNGH7wzeq7LHEThzCLS0CISF7bbRqlwdA+7qy8R78HPQN3KozkcqOIXB63xPlJ8ijvveAM6k93nFU+tv/VrDrheLJ54/vqSQFtcDsGFUMEttCmb9+PfNLBcJykGhej9du6D67S4jCGcve1bkR+7ZTKXOOaHF9QpJ5Yr5KFRbYNQFC/OJWPpdCEOpKO4IQa9BjC6Y5yET1ZRnliPkKmFFqwDeOYfKWAf7BlsEfQ1ARGsJ/H4Ty/xyh55</vt:lpwstr>
  </property>
  <property fmtid="{D5CDD505-2E9C-101B-9397-08002B2CF9AE}" pid="135" name="x1ye=69">
    <vt:lpwstr>yKPYGUMBKFKAbzk5HeDRBkDNrP+65Kc3iyTohMflwVL+cHM0eTgbm0kwwp8UkLMMSUEiMvJDGB+IIuYPRdD97LdD1H4ioTPPpXz0sjnpY4JsbFOVz7zMu6nwoqujcg95X8gw0G5Sdo+TvlAATdgjUHAwfNYxsi/N95c4hZ6mgZBH9fB9S5ALj5rtrPiKjzQoTEMvHqAd6MZps5IYGlLvL3+vJMvCf8xlwHZ75JzRr+kMKi5L42ZG0rteCJ5+7JA</vt:lpwstr>
  </property>
  <property fmtid="{D5CDD505-2E9C-101B-9397-08002B2CF9AE}" pid="136" name="x1ye=7">
    <vt:lpwstr>67zWy5NdNtPG9F0KsnC2G8JpnO1nXJEB9LMQNx6WZrZc1cYVRscqueQjGa4aEX4uH4xaBXpQLWRpXxceLfuwpKfnG8fkI5EcOl6Z46NzMXabnXvFXTYb5ibMOBhHnqJhL+7WESUtCqr94Kj0G+H0Rb95b39G70RRQQv185CSC0UqusDsb2e5dDz4Guun+2AFgybzLiNHCv5FU5v3xmMTVknxPvroKCWGLGFOHHIInYkEhYQL90dorj2QTTl3BFn</vt:lpwstr>
  </property>
  <property fmtid="{D5CDD505-2E9C-101B-9397-08002B2CF9AE}" pid="137" name="x1ye=70">
    <vt:lpwstr>5FIfM9knXqSfkQPVHYqyIaAmi6pwrPaDMVaB89UUQou3zY+u830hUGU3pM/n47wjkcHIJoOyMSuOyVr/6MtS/aAycih6aPmVhs3l+UEgE7nvYCIkZY8YCH0MKhXJOVkiWVkOn0ZcA5Nn4pokgy9s324NlVtrzg58vGbgZAx/CCHqTfHylKu1NMnLz6GIQ6Nx+qq03Wb3uDFVBlZpuvU6xsXyPJbi2Mvnzp/Kvl4mih+bsUvi1RbiOKynssjMoVU</vt:lpwstr>
  </property>
  <property fmtid="{D5CDD505-2E9C-101B-9397-08002B2CF9AE}" pid="138" name="x1ye=71">
    <vt:lpwstr>jVfMxFEASkLjGMbRZCTze95YHrb95xpIPVR2O3bH2ulf83BWO13Y92Iob4PzrrB0ZPwbKa65LOttwNdBs2FntfnRwHZ1sTYkEB5bGCsFWKi4kSlkT4Q5Zp/6A6/8G7eRYv+L4gwZ/vBIK00IIRD+GMKT7JeIGAgn4JtAzSfh/W8I/ZlbNc+Js+3inZ0q+hn1xECy6UySpXoAA8b/qwDQ5Plva0vONPblov22mJkTKpU1VBP/iC0be24j5rezOYX</vt:lpwstr>
  </property>
  <property fmtid="{D5CDD505-2E9C-101B-9397-08002B2CF9AE}" pid="139" name="x1ye=72">
    <vt:lpwstr>uRhGO2dBO6PfRMM+CGdxtnp+GFFHjMUSlAIRTFPjJrD6Mqf87Ug/FrysturkdaG0ZTVN7gSIlx4rzT15RNl0Tr8TEI37YVaepIGqTN3LN/KSNEQZemtkaKxWECnRLnIN5PW5bBgMi1cvPwnNGjyqRwvtOZFWgQlqy+LksNDbsASgkdnMuQXfg0/59QFtRb+5l8QG/hgoGdsjJxoRBuEhrUE9RqToaT/GKbCvBvaRtEtLdL4+tKgzRpAOHzovmR7</vt:lpwstr>
  </property>
  <property fmtid="{D5CDD505-2E9C-101B-9397-08002B2CF9AE}" pid="140" name="x1ye=73">
    <vt:lpwstr>Ow5UVsyY/aqCfT/ijmfgBqklWweIY20RwZdOtxl+7WaMZyoCxzLqvgmjFU7JO9z7tTz5KcQRdZCxqBl0uGnvirLEHuslHS1pq1/XpdrG7upzG1GrfSyxhfKkj+QjdZSOPxOqcwsvQ1ZR8tDlKUrojRkfxAhcP659pgmUWwH0NkxEZqFiMcUJzHXZ9fQA/aofK2TcBv5CKHLQAWtezBJqfkI0G/W2CB5gogLi/LRJrUrsYE69ydj4l/POlZiXuwV</vt:lpwstr>
  </property>
  <property fmtid="{D5CDD505-2E9C-101B-9397-08002B2CF9AE}" pid="141" name="x1ye=74">
    <vt:lpwstr>N8yaHvb1Fr1xsIub4YYkl4GB4VhzqXHyZnQgSxQM86xJy205zOoZj+ATt+iMn8JTBqA38rB6inqrJdsTAFY94f8md8YyXZgLzIDphCP5ySnmFBRXpvacGIPb8SqXpnt+2auX7h17KsFk1gKXUAQGBcMpOU53Ktb51YGFaP4uf7Vlrq3p887fSnuxtn8cjvx1cJY5HtOIQZ49kBrCnLD/3Sw5MFKzLcpEqfVHML92nAUkzQ6myx4CqEb1WnEdGfL</vt:lpwstr>
  </property>
  <property fmtid="{D5CDD505-2E9C-101B-9397-08002B2CF9AE}" pid="142" name="x1ye=75">
    <vt:lpwstr>CaTe5nJMkc7nEZZBMZ8RFrTogMuFD+FBhH1Iv6NMtCCgemEIQJC+0lq7JIurnmrG7zL2kVkBlmeYXiNgJj1Tr9u4JeTO0TGJsAL3wcbiq2oJpb33oVWymuuSur/4yOkxWMG12gFjnGHcLWEEVhvHI5Wl02lfNkFt5y4c1+zjxgQTcbko5q/As3qaaoyMoQZ2xBcgzobPEpInasMz/E8LapuMFyo6udqX5b3VfnMvpUfXz8dOj0A0jqDvksHWNYJ</vt:lpwstr>
  </property>
  <property fmtid="{D5CDD505-2E9C-101B-9397-08002B2CF9AE}" pid="143" name="x1ye=76">
    <vt:lpwstr>4FjdxTA0DBvh29T1FfGfNavtT+eu4E5loI3b1I2HnOd4HyVUrZMoSIghz53iL7sgO1h2gYPzWUsC8wz0pZglRKjNevryNAFyz0qcGuQ7mu71G6K3GFsD9xbPqW076Vvv273E/pvP/FfzrFsEAq+2NK20YFPALSFqrJ+Hz1Mza0sb1eiJ0meksC/lDtCop+I9Upq/5BvPchkVn8cFafDMQR9Z/+oq9WMt06rpQgKMqFCqHg4gAI+jCr46rgOhH/V</vt:lpwstr>
  </property>
  <property fmtid="{D5CDD505-2E9C-101B-9397-08002B2CF9AE}" pid="144" name="x1ye=77">
    <vt:lpwstr>oPwFKwFJT9Gt5KCRlyqXFbkfp3sZ8e6MtGYjMoBOITi2/L+T89Xbq+tW5+by67+wPhwID27fyvgAD7bzydaYkqNpiAthvJyIvMiQqcuN45ZRaHJ7DZ+SNkeuAmfdyCwpVoxtgxQDhe6zvDstcaOI5bmwh5Eq6aahZ/WfV1wOEC/bN5fv60WxRxCXY1GMxHVS0+QYbojhdyPGTC+GsuKTpsQZX3dRmNzkVInHvAUGYs8lgCUBQeP2hFQeB8MGwkg</vt:lpwstr>
  </property>
  <property fmtid="{D5CDD505-2E9C-101B-9397-08002B2CF9AE}" pid="145" name="x1ye=78">
    <vt:lpwstr>ZxRXiS+7gT+m0Qa2rOUQnUlsXBt7BZOwm6t9o0PpA/OWgnRW57dsGbRvBAGfGbAV+69rmrU5rnB5US+Jrjt09H4lavyQqqpmmscSq8wpVHlzWsN+SxmhN8ScUS027uuCrC7+WubJ4pdhZHbVUI9xTjxhq7Mjx2DIL7ssrfpxWW5HFDkiod7oAsREXmMJuXVPN0IvxJEu0rOqXhq2EXSxzJjF43dSHZDdQHGFEgvd+FZnS9JAB8Ts/toZlwoN/1S</vt:lpwstr>
  </property>
  <property fmtid="{D5CDD505-2E9C-101B-9397-08002B2CF9AE}" pid="146" name="x1ye=79">
    <vt:lpwstr>y3lOwai4nvqqHUhFmbfYnuUOOE1OjZk0mc0dqk9y3csQ7k++vpUv3PJDGpHx5Cux6q0Oz6dT8uEBVF3vqbevOb5LIqDm0j7KdGYfLiUlCbq3LH0LlhWZ9LDtyPldzFp1KuKqSgNX11d0wVv2D9yQs032XykGYL6Bymv5TrwY0l2kxb0L4XUjUcJmFhQydzPI8TwvSj6qXu1mfrzOYac+IYaisA8ctRl/JHFrF/WFuk9ec/uOyi61ksVjgTjhu3d</vt:lpwstr>
  </property>
  <property fmtid="{D5CDD505-2E9C-101B-9397-08002B2CF9AE}" pid="147" name="x1ye=8">
    <vt:lpwstr>748+U95fQ7Iby1iA9XvYSnC3TgEpk7X0SMdd2zM1eWtqZifuVUpMnHZPpxTMhVNxqvG9v8wFEEGT9p037G4A418UpCo0ZQzPwWE0XYrixbkxOmwekLyZZn3owmGvMCUrJt12O0ysSJFyydF2lIUKVlOI4WxV9soacNt4tE6tNPBiOqxxANhx/R6g7wHbCM6lLCRNjcnflvkw0zSz+yBbaES/v61zxg8C06orjDoEq9QgJmrNLSnBaINU9IHE4yo</vt:lpwstr>
  </property>
  <property fmtid="{D5CDD505-2E9C-101B-9397-08002B2CF9AE}" pid="148" name="x1ye=80">
    <vt:lpwstr>fJ9vNz4zOeuvf+eMxytFMk4EYLCVDklHhyT0NKuz7+efYc5lths2x3/Hs3e7bmF3DCxbCnxaJb6eLWXPj53L3i8c8byiwl9yNcfX+xLw5XGMuo/WewlV4MggQAhyGhI+hdlYkDgzS3F3pgNMN1wcw1iouulC41703o5y/BsX+1im42UdAUR5ZZCfmBe3SKo33wkq9nJm/RWmfm8A0wed2nMJBKj6dX2s3mnLteScRX4HCyHnJcdYgpkfqZRob9S</vt:lpwstr>
  </property>
  <property fmtid="{D5CDD505-2E9C-101B-9397-08002B2CF9AE}" pid="149" name="x1ye=81">
    <vt:lpwstr>yZ4EzrhXKWD2mI041pMXKiSULBLj10z4Em1YDLr9K9pjbHQe/jZN5bJd/QnNeVgQhGWZFnBzVNeHjAV+FJfxbALIUfw13NR4a2tIWMj1OxxFlcpYYfEm7QxOCmQAcNEFFNr3ynIAf9LF+fN6I/bBFwyGjWMhYXrMktgDqpBY59Q2OPikTzNiYq1i/9nJeX17e5mxEcu44InN+C3IPLFZj08I2TKACFnr6xkhK5kfXCnQm1fxzs6S0fYF6TM0zrS</vt:lpwstr>
  </property>
  <property fmtid="{D5CDD505-2E9C-101B-9397-08002B2CF9AE}" pid="150" name="x1ye=82">
    <vt:lpwstr>KkHMKHYRY2yvjfQwjIUnCzlZWDs2p9LoUQm15TQEJv+y4RjvOG0dUcFIFx/ILGci2xRuPFd36WKagyB6QIBvvUAqgCLcxzBBXhTeRVyK675fKrpSKk5JO3vhsYhOVnDSU6wagJHzxERUbEoyANiYkPTyPhRaaVBsL4igVxQeLPllkNes3SeUtfMV4X2o6WJQk3pifwHB9cPCHZ7BEoe8y+vWhNErJt7r4Lg3Hg1IXpiurnVplASPOVQhA0qFq2G</vt:lpwstr>
  </property>
  <property fmtid="{D5CDD505-2E9C-101B-9397-08002B2CF9AE}" pid="151" name="x1ye=83">
    <vt:lpwstr>RcwFFqjaqYKPw31eQc4OeLj43QemEZUNCnyCgzJD/9Kx4R4j+idVk7yhkl38tuQmJpyjXXdSlDnofCDkDIb8jAjkuMx4GYOyhdBgqwpcXzLSK/hBzaYclQGHd0rOwhMSNub9YZaPRELgNr/cdTgaLMz5WUZrJmjuR7KM4lHAfyoRVFPmoseUIOGuN0PD+UIy0TxhuRG9QQuZgFDr1RI369oW2Iyob5zBWSrbA1O2QgAT05rsgpZ2eB7sJdv69tp</vt:lpwstr>
  </property>
  <property fmtid="{D5CDD505-2E9C-101B-9397-08002B2CF9AE}" pid="152" name="x1ye=84">
    <vt:lpwstr>se2gSRJJB/S4XPCSfW9+G6k/C4JpLeXh50QEAH8kNdjCr3PzLxnWg3MXcLGLNc7BndqwFwll2odAC4EIvTVOaGeoIDpqMlZvAlfHQQpf34zpweraHtcej9BL/t+PQeo38POz9kg4BiBGDyIPw9hkuum3hUazWogu19gBUFLCZtpoKlnxyprG3wYtwspI+gbBLDtD1Z6k2+RJIZvAF5v+ftLyEPWXtkAOFDt7RaX0hQnZS+rD70glxjcPaI4Ph68</vt:lpwstr>
  </property>
  <property fmtid="{D5CDD505-2E9C-101B-9397-08002B2CF9AE}" pid="153" name="x1ye=85">
    <vt:lpwstr>wbNG+TNS3saughqoStOyiiVXtV3j9lUg396RNZ7uiUsZBdTR2kZjQ9Hg49xFH4wABRnfIpu/IbsfaIG3CTqleYJF2CHJTQp+2UpE1+R0zsVLje1Kq43HqpFN7sEFHBZn0GFY72wY7vwvOJ5dHHW9/YLKsR9as84EYO3kKL69IfbbMFb0cFVhHn4S3xOhZQWwIgFCcT6GE7dcxW0WGnoTtLOlGzKzLk9H5uXr+lF4C1APjqdVqBHkYvr5rWidLfK</vt:lpwstr>
  </property>
  <property fmtid="{D5CDD505-2E9C-101B-9397-08002B2CF9AE}" pid="154" name="x1ye=86">
    <vt:lpwstr>6FIkBLmXrlt1G1jlhyKkvkVhfDzFENJ+FdDi233AYmtpn9DXqjk56k2j9rvmWh2m6F47crfYNBIu0k77bjzfDXZ318naIuHTOazqsmZi9anonKpPz9HqtfR3wXl5saCaTLQJn7otoELInhUvO+oVxL6qdI93rL41opJuL+HaqfJKGwYmaFWFhg73JCGMwaFFyROw6Yp6n+8RMVNfmhqiYWrBpbgI8VcfyqYRwvnqyXA++rzN6ckl9gCgqmrREa4</vt:lpwstr>
  </property>
  <property fmtid="{D5CDD505-2E9C-101B-9397-08002B2CF9AE}" pid="155" name="x1ye=87">
    <vt:lpwstr>bg0J0B8EZrueBYMGaMybXJDgOMQCJU863yNGPAVMVIcGZyh7D2Ig/ErR0399Y/UJO92wWeFwPoElSDN0yMvHd4LjcYOKWR0QDuVNjPINqRLNMV7/fNQYc4vBvXeOABUlj4F9ZxRoggN8qfvjokpMLkS22ZbWMciicu4bVNNrSg/31xB7zkBlMN0JaS6e0TBScfXyLgFenSC5mdnbxLE7DzlMUmUHjbbhHrK3gDvZe1VKviChnfYgEIkkfe6z4D+</vt:lpwstr>
  </property>
  <property fmtid="{D5CDD505-2E9C-101B-9397-08002B2CF9AE}" pid="156" name="x1ye=88">
    <vt:lpwstr>PRTM216KnLIrDicfeB+D0tQWfLIGtqNbJb42ZewE7Jw+KxDtrmt4wZHsWumAvmEzOPYDPoxKaDBj5qdbPTzgASnJesfRASGLu3zYEWrwijP6RAQqOJRqJkN6YVIGipICZRtWH2fUEQ0MfyKUBtovcVkbyIRvooHWpiSEHPVYuo1yOtG86pfZaW0RY7pv18+hTQvdxP/bURKt9CogPwobjZ5JMiKdmIBGnMrJR1cf+WT5tU3jHfgAAWEaxcatckl</vt:lpwstr>
  </property>
  <property fmtid="{D5CDD505-2E9C-101B-9397-08002B2CF9AE}" pid="157" name="x1ye=89">
    <vt:lpwstr>Igz5AwQZXWKIKuqzZFpiqLkoam0GZUSCUCqsfZVW9mFbAxNp2edLwHlMgVciAGs/AgEyCe6Yvuy5NCARHdoaxAnlSdcrWE0bp1hkQw8xyiGxzJQKwlLP7KIqozj2Qnx7bN7/JRGgy3t0PrnilXyj6MZeJ7tZlYgZUVa2r+UJg8Tr1b/rnHN3PVkFW1qJNsfAjTtVrI+8ujrVsPDflUf3mNZUtV++MEXUIXScwb82MRGPzPewnV2xd8+A+kuAea8</vt:lpwstr>
  </property>
  <property fmtid="{D5CDD505-2E9C-101B-9397-08002B2CF9AE}" pid="158" name="x1ye=9">
    <vt:lpwstr>zq2ConPVwbELj2E+o7JgD1oQcpL85l+2VBA2A+zQ5esnMUSzH4LGx3Y60wQtMUcVR8gXSpeRyBTq8myTLyuonyZfJyFbQ/gslCG8gCopSk/Bys3Pue3ge/ZV8Z5VPZ9nwDFXtU+hoTBBOTDQoTG6Pj6jfbuHJIlSCfJ+uOOvdTUiy1Huys7ngpGbdRRrA/UZ895t6HtCq1RX1gxWYIGidJT4ituwFDyI6T2WPLx6SDjG9LUG7Ng7zt732QnSsRh</vt:lpwstr>
  </property>
  <property fmtid="{D5CDD505-2E9C-101B-9397-08002B2CF9AE}" pid="159" name="x1ye=90">
    <vt:lpwstr>l/GhTBfCx5++bqF8Q3MUyIzh+MYNylLt/9tIw2DPB4KnNjy5fndGN32xKYE1Cd+GJAoIm3a0IjOBnWVs5xE4tXzC5FkCUtKrfAtXV1OJmNiKngL90VwiMr8QfkDwXdpQcrZ8yp9uZKhQyxCeJwhhcXMbZLVGuM0dbhPMeerLpKsjpk5D1C2dz1rnryxXzw7s2B5XHNEcO8YvY8Dgo1RQnpBpDGnsdU5K6fpdv/AigrKBO2Wn6XydbISduhqYg4r</vt:lpwstr>
  </property>
  <property fmtid="{D5CDD505-2E9C-101B-9397-08002B2CF9AE}" pid="160" name="x1ye=91">
    <vt:lpwstr>JgPJPAAHlZ+wDPhSnfvOkTjFX+Ik44+yOnOhdrK7jpnsgj66NvyiU8jX3B4TzSGSNCE23vHUGQOxmtiZ3BuFG/20ACuVr5nG50H+LpycBripxsxm0zbaZFTMM4wvHTG4JAr9fv/hvU+ZpyBs4kTgLqnurK6rwPy2f7vqkLMTwSyqviaF8tQ8S/hJoUFbRLKcToE3GNkAAcuLUFqRTSphmZYeUk9p7377TpL8CFP5Vt1K5w1DZ8l7hVc6a52G9Ws</vt:lpwstr>
  </property>
  <property fmtid="{D5CDD505-2E9C-101B-9397-08002B2CF9AE}" pid="161" name="x1ye=92">
    <vt:lpwstr>mg0D/qy/1nW16UVVrTundIij4EVLycjA67Ue8jDF8Lj9t37y5JdAFFkCDxUUJLm2o8IKX9XsZ0yd588kWahwjM4eHelhi2quVXthQTOAZ8+0xP5H5+5fDtJR5nwnyyuL2cJ7ouUvQSFSJs6y+LHPol+NkHsA247IO2/VUge+n/hrRxdssLrNZQswhOKGknqVKNFdkC6iJxktsp6DHnQWIdw+C8fnRMKM0vhbhF4z5qdb8Ohmarrnp7qvZfu5HpR</vt:lpwstr>
  </property>
  <property fmtid="{D5CDD505-2E9C-101B-9397-08002B2CF9AE}" pid="162" name="x1ye=93">
    <vt:lpwstr>vo2tXrh+AE2zEtdJUQWwIOcL6kFeoRq+p8tZ11w2eia0NQaQXflVP49MnZ1JLz+Vy+sBQpkrFOgBTzp386dAkmzSjP7wHPkzH0L8Lur1tduhsNLAW2CJ8P1g5/qNbNAg9XQAXTzGKoBxS78orWqVtaISZZSOgmfmE9/pFZsBhWH5HAA363B/SpRaWKte2ssTi8Hyyv2UTLLpxZD3OzDE4EfOoyg1v+5xDB287RQs/TC1nnw73M4p8ad5r0QBETx</vt:lpwstr>
  </property>
  <property fmtid="{D5CDD505-2E9C-101B-9397-08002B2CF9AE}" pid="163" name="x1ye=94">
    <vt:lpwstr>siP0mds0LySnerQmLLMYhSX1xmcmJ/B9/5YDCtUaIBhg1Nhs5wI5hx38+pDydd8SaVAjDjbgrAtDVhmppAOIwEdZMUbeoZdrv9gWSKbONvLk5We41b+UIYA35AklLCXKjoYHbIZXdstlBztSVWRYWOPfIkJ2qazHXVCBlEF3JMGfo+HXtQuJfW3WOkd4IJ+qs8XwmYXJBz4Z0sK1mz8nujSJxB3qNYwypYd1ePZsM1/I+qIkQEqfAq5o13cO8pd</vt:lpwstr>
  </property>
  <property fmtid="{D5CDD505-2E9C-101B-9397-08002B2CF9AE}" pid="164" name="x1ye=95">
    <vt:lpwstr>YO39/399DRFMAs4C3zYQoDNWU+83vPQ2phVZJ0KYFlWpYffpGO3QuT4OvOpVVZ8O8ZDrNmVwbsGlQpVNt+7NlHj8/Qfig81K8wpXaoxu1cv7HGBb/uODimpd+r0KoeLClVzm+qRmxNG3OqUF7nYMgIOgk/F9Ktdu97pEtuPV3jX2k7JJk6phnlAeDetuzymjhfbzq7636sJs//bJCj2sK3z850u4XAmMDz7rRrbqZu0BC4ljRdedF8/wb1Xxefm</vt:lpwstr>
  </property>
  <property fmtid="{D5CDD505-2E9C-101B-9397-08002B2CF9AE}" pid="165" name="x1ye=96">
    <vt:lpwstr>RzkKFagklw/2s+gmp8mbvtbKNjkF55sUyDz+JmVTEyOj8XwkdhPk++b3A8Q8sNWxUrtT5X9CEkGtM6SZiS8eMQa852dRw8OpId6/zl2zCe9MU4BAlzBGQr51smRXXNV9uvVtk4SnKMWGmsBfRRViIQM0G5tgZdcb1yEGoupwx8V1scRmTvQ5fzQ04MlcDPddOfQvD7rfpSK1hNyLah7owRIlsn4Gg9Z9lm96kuNI3c0kuHjxiw97apMvAtoYd8m</vt:lpwstr>
  </property>
  <property fmtid="{D5CDD505-2E9C-101B-9397-08002B2CF9AE}" pid="166" name="x1ye=97">
    <vt:lpwstr>dl+PR63zkbgqMg7zJpAG6kUDV+2dwZoszhbCEE8FWQQOW+ARYgU9jsNk+jgIdlbp8splH0q/lack7T+MujE/XuV76dIlLuMwu4zQUxoIpRV+lO+lDpiUQMLC2tOkfIpa7QoNCvu8gethu36x0J1qR+lkgjO6rYl/Hd4iKhJVU4pMeb3+mpAODLU73dBLZd10Vlpnx8hUE1QQxHxpfHOiOiAr6WA6WaZEa/9z6Tct0LD44/kRfcL2jgudgtrbgK2</vt:lpwstr>
  </property>
  <property fmtid="{D5CDD505-2E9C-101B-9397-08002B2CF9AE}" pid="167" name="x1ye=98">
    <vt:lpwstr>GXeHIIgL0tt5G3Mu4I0bXN2akuwuM0KYYozdvcmMizEjjn3YpDDIusiUiDeK3U4hyeHd5/KEgoWQ11feTMdU5uHJNaEhcOsD/9Ag2BwDcLoqeJEoLVuENy5nkpa/zgS5H8ygdZEu/vo2zSUCnTD/yvuiVDQp79Z6T3NI+cPFHTQ+xUKbVgx+IlnKI7ybTyfApGyk3oH5hdQgunQ7Zg2ETOWVBx9oqQVHSZP61rH1vfRLglW9hn2SYxVGwnsnuf1</vt:lpwstr>
  </property>
  <property fmtid="{D5CDD505-2E9C-101B-9397-08002B2CF9AE}" pid="168" name="x1ye=99">
    <vt:lpwstr>GoCyYVnOlnF5A06BIxoaLerI6oFSfZAZWLOUayCN897T+jZAK0QFjR7dumoZCSf3Gmjw6O3lMiRrpU4iXFwhLRulTp4uMUdA9+cbMv5rfiK5+pYEL8oOmI3M3w2y9oK1kQZYzdeNd1EfAcBolQVEf8m47Qun+W9zuoB9hEW5nvajQ8Q5H21qYYPkAfHxjFjsIztydwtvV9Ey+lNXzmmveNTI2rc3a8JtdpjXyu5BJ+grongwNTqzCyzg+cJwZx7</vt:lpwstr>
  </property>
</Properties>
</file>